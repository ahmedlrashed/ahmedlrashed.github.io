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FA0DD" w14:textId="4FE30BEC" w:rsidR="00D45945" w:rsidRPr="00F0558F" w:rsidRDefault="00F0558F" w:rsidP="0085357E">
      <w:pPr>
        <w:pStyle w:val="ContactInfo"/>
        <w:rPr>
          <w:b/>
          <w:bCs/>
        </w:rPr>
      </w:pPr>
      <w:r w:rsidRPr="00C7624A">
        <w:rPr>
          <w:rFonts w:ascii="Corbel" w:hAnsi="Corbel"/>
          <w:noProof/>
          <w:sz w:val="40"/>
        </w:rPr>
        <w:drawing>
          <wp:anchor distT="0" distB="0" distL="114300" distR="114300" simplePos="0" relativeHeight="251655680" behindDoc="0" locked="0" layoutInCell="1" allowOverlap="1" wp14:anchorId="68DFFB97" wp14:editId="42CF6F68">
            <wp:simplePos x="0" y="0"/>
            <wp:positionH relativeFrom="column">
              <wp:posOffset>4249236</wp:posOffset>
            </wp:positionH>
            <wp:positionV relativeFrom="paragraph">
              <wp:posOffset>-901065</wp:posOffset>
            </wp:positionV>
            <wp:extent cx="1554480" cy="1554480"/>
            <wp:effectExtent l="0" t="0" r="7620" b="7620"/>
            <wp:wrapNone/>
            <wp:docPr id="13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88F3F62D-E8E0-4A68-AFD4-0DE72BBF87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>
                      <a:extLst>
                        <a:ext uri="{FF2B5EF4-FFF2-40B4-BE49-F238E27FC236}">
                          <a16:creationId xmlns:a16="http://schemas.microsoft.com/office/drawing/2014/main" id="{88F3F62D-E8E0-4A68-AFD4-0DE72BBF87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EA0" w:rsidRPr="00F0558F">
        <w:rPr>
          <w:b/>
          <w:bCs/>
        </w:rPr>
        <w:t>Ahmed L. Rashed</w:t>
      </w:r>
    </w:p>
    <w:p w14:paraId="6E2AE7DE" w14:textId="038BCFD2" w:rsidR="00D45945" w:rsidRPr="00704769" w:rsidRDefault="00D61EA0" w:rsidP="0085357E">
      <w:pPr>
        <w:pStyle w:val="ContactInfo"/>
        <w:rPr>
          <w:rStyle w:val="Strong"/>
          <w:b w:val="0"/>
          <w:bCs w:val="0"/>
          <w:sz w:val="20"/>
        </w:rPr>
      </w:pPr>
      <w:r w:rsidRPr="00704769">
        <w:rPr>
          <w:sz w:val="20"/>
        </w:rPr>
        <w:t>Lynn, MA 01905</w:t>
      </w:r>
    </w:p>
    <w:p w14:paraId="7F0E2894" w14:textId="6CDC13BC" w:rsidR="00D45945" w:rsidRPr="00704769" w:rsidRDefault="00D61EA0" w:rsidP="0085357E">
      <w:pPr>
        <w:pStyle w:val="ContactInfo"/>
        <w:rPr>
          <w:rStyle w:val="Strong"/>
          <w:b w:val="0"/>
          <w:bCs w:val="0"/>
          <w:sz w:val="20"/>
        </w:rPr>
      </w:pPr>
      <w:r w:rsidRPr="00704769">
        <w:rPr>
          <w:sz w:val="20"/>
        </w:rPr>
        <w:t>781-309-7560</w:t>
      </w:r>
    </w:p>
    <w:p w14:paraId="5D37BC8F" w14:textId="67D3DA49" w:rsidR="00D45945" w:rsidRPr="00704769" w:rsidRDefault="000C7537" w:rsidP="0085357E">
      <w:pPr>
        <w:pStyle w:val="ContactInfo"/>
        <w:rPr>
          <w:i/>
          <w:iCs/>
          <w:color w:val="3C76A6" w:themeColor="accent5"/>
          <w:sz w:val="20"/>
        </w:rPr>
      </w:pPr>
      <w:hyperlink r:id="rId12" w:history="1">
        <w:r w:rsidR="00704769" w:rsidRPr="00704769">
          <w:rPr>
            <w:rStyle w:val="Hyperlink"/>
            <w:i/>
            <w:iCs/>
            <w:color w:val="3C76A6" w:themeColor="accent5"/>
            <w:sz w:val="20"/>
          </w:rPr>
          <w:t>arashed07@gmail.com</w:t>
        </w:r>
      </w:hyperlink>
    </w:p>
    <w:p w14:paraId="72CC9840" w14:textId="16B98F4A" w:rsidR="00704769" w:rsidRPr="00704769" w:rsidRDefault="000C7537" w:rsidP="0085357E">
      <w:pPr>
        <w:pStyle w:val="ContactInfo"/>
        <w:rPr>
          <w:rStyle w:val="Strong"/>
          <w:i/>
          <w:iCs/>
          <w:color w:val="3C76A6" w:themeColor="accent5"/>
          <w:sz w:val="20"/>
        </w:rPr>
      </w:pPr>
      <w:hyperlink r:id="rId13" w:history="1">
        <w:r w:rsidR="00704769" w:rsidRPr="00D61EA0">
          <w:rPr>
            <w:rFonts w:eastAsia="Times New Roman" w:cstheme="minorHAnsi"/>
            <w:i/>
            <w:iCs/>
            <w:color w:val="3C76A6" w:themeColor="accent5"/>
            <w:kern w:val="0"/>
            <w:sz w:val="20"/>
            <w:u w:val="single"/>
            <w:lang w:eastAsia="en-US"/>
          </w:rPr>
          <w:t>https://ahmedlrashed.github.io</w:t>
        </w:r>
      </w:hyperlink>
    </w:p>
    <w:p w14:paraId="72202AAD" w14:textId="42F1CA2B" w:rsidR="00D61EA0" w:rsidRDefault="000C7537" w:rsidP="0085357E">
      <w:pPr>
        <w:pStyle w:val="ContactInfo"/>
        <w:rPr>
          <w:rFonts w:eastAsia="Times New Roman" w:cstheme="minorHAnsi"/>
          <w:color w:val="3C76A6" w:themeColor="accent5"/>
          <w:kern w:val="0"/>
          <w:szCs w:val="24"/>
          <w:lang w:eastAsia="en-US"/>
        </w:rPr>
      </w:pPr>
      <w:hyperlink r:id="rId14" w:history="1">
        <w:r w:rsidR="00704769" w:rsidRPr="00D61EA0">
          <w:rPr>
            <w:rFonts w:eastAsia="Times New Roman" w:cstheme="minorHAnsi"/>
            <w:i/>
            <w:iCs/>
            <w:color w:val="3C76A6" w:themeColor="accent5"/>
            <w:kern w:val="0"/>
            <w:sz w:val="20"/>
            <w:u w:val="single"/>
            <w:lang w:eastAsia="en-US"/>
          </w:rPr>
          <w:t>https://www.linkedin.com/in/ahmed-l-rashed-cla-12495a20</w:t>
        </w:r>
      </w:hyperlink>
    </w:p>
    <w:p w14:paraId="50E5A777" w14:textId="77777777" w:rsidR="00D431FA" w:rsidRPr="00D431FA" w:rsidRDefault="00D431FA" w:rsidP="0085357E">
      <w:pPr>
        <w:pStyle w:val="ContactInfo"/>
        <w:rPr>
          <w:rStyle w:val="Strong"/>
          <w:color w:val="3C76A6" w:themeColor="accent5"/>
        </w:rPr>
      </w:pPr>
    </w:p>
    <w:p w14:paraId="7AC42B6D" w14:textId="77777777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  <w:t>Professional Summary</w:t>
      </w:r>
    </w:p>
    <w:p w14:paraId="52C2DF5F" w14:textId="671E7979" w:rsidR="00F65287" w:rsidRPr="00BB42DA" w:rsidRDefault="00F65287" w:rsidP="00F65287">
      <w:pPr>
        <w:tabs>
          <w:tab w:val="right" w:pos="10800"/>
        </w:tabs>
        <w:spacing w:before="80" w:after="0" w:line="240" w:lineRule="auto"/>
        <w:jc w:val="both"/>
        <w:rPr>
          <w:rFonts w:asciiTheme="majorHAnsi" w:eastAsia="Calibri" w:hAnsiTheme="majorHAnsi" w:cs="Times New Roman"/>
          <w:kern w:val="0"/>
          <w:szCs w:val="24"/>
          <w:lang w:val="en-GB" w:eastAsia="en-US"/>
        </w:rPr>
      </w:pP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="000C7537">
        <w:rPr>
          <w:rFonts w:asciiTheme="majorHAnsi" w:eastAsia="Calibri" w:hAnsiTheme="majorHAnsi" w:cs="Times New Roman"/>
          <w:kern w:val="0"/>
          <w:szCs w:val="24"/>
          <w:lang w:eastAsia="en-US"/>
        </w:rPr>
        <w:t>Personable</w:t>
      </w:r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 software engineer specializing in automated test development, </w:t>
      </w:r>
      <w:r w:rsidR="0084392C"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>process</w:t>
      </w:r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 optimization, data analytics</w:t>
      </w:r>
      <w:r w:rsidR="0084392C"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 and </w:t>
      </w:r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visualization. </w:t>
      </w:r>
      <w:r w:rsidR="00BB42DA"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>Picked up Python and SQL on-the-job to drive enhanced data analysis and visualization for my Tech Ops team</w:t>
      </w:r>
      <w:r w:rsidR="000C7537">
        <w:rPr>
          <w:rFonts w:asciiTheme="majorHAnsi" w:eastAsia="Calibri" w:hAnsiTheme="majorHAnsi" w:cs="Times New Roman"/>
          <w:kern w:val="0"/>
          <w:szCs w:val="24"/>
          <w:lang w:eastAsia="en-US"/>
        </w:rPr>
        <w:t>, creating</w:t>
      </w:r>
      <w:r w:rsidR="00BB42DA"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 compelling reports to upper management. </w:t>
      </w:r>
      <w:r w:rsidRPr="000C7537">
        <w:rPr>
          <w:rFonts w:asciiTheme="majorHAnsi" w:eastAsia="Calibri" w:hAnsiTheme="majorHAnsi" w:cs="Times New Roman"/>
          <w:b/>
          <w:bCs/>
          <w:kern w:val="0"/>
          <w:szCs w:val="24"/>
          <w:lang w:val="en-GB" w:eastAsia="en-US"/>
        </w:rPr>
        <w:t>My goal is to transfer my data mining, analysis, and visualization skills from the manufacturing industry to the business intelligence and data analysis field</w:t>
      </w:r>
      <w:r w:rsidR="000C7537">
        <w:rPr>
          <w:rFonts w:asciiTheme="majorHAnsi" w:eastAsia="Calibri" w:hAnsiTheme="majorHAnsi" w:cs="Times New Roman"/>
          <w:kern w:val="0"/>
          <w:szCs w:val="24"/>
          <w:lang w:val="en-GB" w:eastAsia="en-US"/>
        </w:rPr>
        <w:t xml:space="preserve">. I hope to leverage </w:t>
      </w:r>
      <w:r w:rsidRPr="00BB42DA">
        <w:rPr>
          <w:rFonts w:asciiTheme="majorHAnsi" w:eastAsia="Calibri" w:hAnsiTheme="majorHAnsi" w:cs="Times New Roman"/>
          <w:kern w:val="0"/>
          <w:szCs w:val="24"/>
          <w:lang w:val="en-GB" w:eastAsia="en-US"/>
        </w:rPr>
        <w:t>my passion for optimization, automat</w:t>
      </w:r>
      <w:r w:rsidR="000C7537">
        <w:rPr>
          <w:rFonts w:asciiTheme="majorHAnsi" w:eastAsia="Calibri" w:hAnsiTheme="majorHAnsi" w:cs="Times New Roman"/>
          <w:kern w:val="0"/>
          <w:szCs w:val="24"/>
          <w:lang w:val="en-GB" w:eastAsia="en-US"/>
        </w:rPr>
        <w:t>ion</w:t>
      </w:r>
      <w:r w:rsidRPr="00BB42DA">
        <w:rPr>
          <w:rFonts w:asciiTheme="majorHAnsi" w:eastAsia="Calibri" w:hAnsiTheme="majorHAnsi" w:cs="Times New Roman"/>
          <w:kern w:val="0"/>
          <w:szCs w:val="24"/>
          <w:lang w:val="en-GB" w:eastAsia="en-US"/>
        </w:rPr>
        <w:t xml:space="preserve">, and reliability to a role that allows me to make </w:t>
      </w:r>
      <w:r w:rsidR="000C7537">
        <w:rPr>
          <w:rFonts w:asciiTheme="majorHAnsi" w:eastAsia="Calibri" w:hAnsiTheme="majorHAnsi" w:cs="Times New Roman"/>
          <w:kern w:val="0"/>
          <w:szCs w:val="24"/>
          <w:lang w:val="en-GB" w:eastAsia="en-US"/>
        </w:rPr>
        <w:t>an impact</w:t>
      </w:r>
      <w:r w:rsidRPr="00BB42DA">
        <w:rPr>
          <w:rFonts w:asciiTheme="majorHAnsi" w:eastAsia="Calibri" w:hAnsiTheme="majorHAnsi" w:cs="Times New Roman"/>
          <w:kern w:val="0"/>
          <w:szCs w:val="24"/>
          <w:lang w:val="en-GB" w:eastAsia="en-US"/>
        </w:rPr>
        <w:t>.</w:t>
      </w:r>
    </w:p>
    <w:p w14:paraId="52CD54A0" w14:textId="77777777" w:rsidR="00D71B12" w:rsidRDefault="00D71B12" w:rsidP="00F65287">
      <w:pPr>
        <w:tabs>
          <w:tab w:val="right" w:pos="10800"/>
        </w:tabs>
        <w:spacing w:before="80" w:after="0" w:line="240" w:lineRule="auto"/>
        <w:jc w:val="both"/>
        <w:rPr>
          <w:rFonts w:ascii="Calibri" w:eastAsia="Calibri" w:hAnsi="Calibri" w:cs="Times New Roman"/>
          <w:kern w:val="0"/>
          <w:szCs w:val="24"/>
          <w:lang w:val="en-GB" w:eastAsia="en-US"/>
        </w:rPr>
      </w:pPr>
    </w:p>
    <w:p w14:paraId="47F1A6E8" w14:textId="7A9D874A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bookmarkStart w:id="0" w:name="_Hlk142638778"/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Technical Skills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3360"/>
        <w:gridCol w:w="3361"/>
        <w:gridCol w:w="3359"/>
      </w:tblGrid>
      <w:tr w:rsidR="00F65287" w:rsidRPr="00F26FC3" w14:paraId="1776534F" w14:textId="77777777" w:rsidTr="0082647D">
        <w:trPr>
          <w:jc w:val="center"/>
        </w:trPr>
        <w:tc>
          <w:tcPr>
            <w:tcW w:w="1667" w:type="pct"/>
          </w:tcPr>
          <w:bookmarkEnd w:id="0"/>
          <w:p w14:paraId="41CAA3FA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LabVIEW (expert/architect)</w:t>
            </w:r>
          </w:p>
        </w:tc>
        <w:tc>
          <w:tcPr>
            <w:tcW w:w="1667" w:type="pct"/>
          </w:tcPr>
          <w:p w14:paraId="16017348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proofErr w:type="spellStart"/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TestStand</w:t>
            </w:r>
            <w:proofErr w:type="spellEnd"/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 xml:space="preserve"> (expert)</w:t>
            </w:r>
          </w:p>
        </w:tc>
        <w:tc>
          <w:tcPr>
            <w:tcW w:w="1666" w:type="pct"/>
          </w:tcPr>
          <w:p w14:paraId="50B0533E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Statistical Method (advanced)</w:t>
            </w:r>
          </w:p>
        </w:tc>
      </w:tr>
      <w:tr w:rsidR="00F65287" w:rsidRPr="00F26FC3" w14:paraId="70F36DBC" w14:textId="77777777" w:rsidTr="0082647D">
        <w:trPr>
          <w:jc w:val="center"/>
        </w:trPr>
        <w:tc>
          <w:tcPr>
            <w:tcW w:w="1667" w:type="pct"/>
          </w:tcPr>
          <w:p w14:paraId="3166B2C0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R (intermediate)</w:t>
            </w:r>
          </w:p>
        </w:tc>
        <w:tc>
          <w:tcPr>
            <w:tcW w:w="1667" w:type="pct"/>
          </w:tcPr>
          <w:p w14:paraId="4BE43A4E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Python (beginner)</w:t>
            </w:r>
          </w:p>
        </w:tc>
        <w:tc>
          <w:tcPr>
            <w:tcW w:w="1666" w:type="pct"/>
          </w:tcPr>
          <w:p w14:paraId="0D9D91EA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SQL (beginner)</w:t>
            </w:r>
          </w:p>
        </w:tc>
      </w:tr>
      <w:tr w:rsidR="00F65287" w:rsidRPr="00F26FC3" w14:paraId="0BD2C87C" w14:textId="77777777" w:rsidTr="0082647D">
        <w:trPr>
          <w:trHeight w:val="100"/>
          <w:jc w:val="center"/>
        </w:trPr>
        <w:tc>
          <w:tcPr>
            <w:tcW w:w="1667" w:type="pct"/>
          </w:tcPr>
          <w:p w14:paraId="45C5BA2F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Data Extract &amp; Transform</w:t>
            </w:r>
          </w:p>
        </w:tc>
        <w:tc>
          <w:tcPr>
            <w:tcW w:w="1667" w:type="pct"/>
          </w:tcPr>
          <w:p w14:paraId="4D8484B3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Data Analysis &amp; Visualization</w:t>
            </w:r>
          </w:p>
        </w:tc>
        <w:tc>
          <w:tcPr>
            <w:tcW w:w="1666" w:type="pct"/>
          </w:tcPr>
          <w:p w14:paraId="6FE3A8E2" w14:textId="08F095F7" w:rsidR="00D71B12" w:rsidRPr="00315B3D" w:rsidRDefault="00315B3D" w:rsidP="00315B3D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Snowflake (beginner</w:t>
            </w:r>
            <w:r w:rsidR="00F65287"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)</w:t>
            </w:r>
          </w:p>
        </w:tc>
      </w:tr>
      <w:tr w:rsidR="00315B3D" w:rsidRPr="00F26FC3" w14:paraId="212838B7" w14:textId="77777777" w:rsidTr="0082647D">
        <w:trPr>
          <w:trHeight w:val="100"/>
          <w:jc w:val="center"/>
        </w:trPr>
        <w:tc>
          <w:tcPr>
            <w:tcW w:w="1667" w:type="pct"/>
          </w:tcPr>
          <w:p w14:paraId="05801BA2" w14:textId="781EC3AA" w:rsidR="00315B3D" w:rsidRPr="00D71B12" w:rsidRDefault="00315B3D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Experimental Design</w:t>
            </w:r>
          </w:p>
        </w:tc>
        <w:tc>
          <w:tcPr>
            <w:tcW w:w="1667" w:type="pct"/>
          </w:tcPr>
          <w:p w14:paraId="1EB0DBE9" w14:textId="6C014134" w:rsidR="00315B3D" w:rsidRPr="00D71B12" w:rsidRDefault="00315B3D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Product Development</w:t>
            </w:r>
          </w:p>
        </w:tc>
        <w:tc>
          <w:tcPr>
            <w:tcW w:w="1666" w:type="pct"/>
          </w:tcPr>
          <w:p w14:paraId="01F14D1E" w14:textId="48708B19" w:rsidR="00315B3D" w:rsidRPr="00D71B12" w:rsidRDefault="00315B3D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Project Management</w:t>
            </w:r>
          </w:p>
        </w:tc>
      </w:tr>
      <w:tr w:rsidR="000C7537" w:rsidRPr="00F26FC3" w14:paraId="33DC0187" w14:textId="77777777" w:rsidTr="0082647D">
        <w:trPr>
          <w:trHeight w:val="100"/>
          <w:jc w:val="center"/>
        </w:trPr>
        <w:tc>
          <w:tcPr>
            <w:tcW w:w="1667" w:type="pct"/>
          </w:tcPr>
          <w:p w14:paraId="3593C143" w14:textId="77777777" w:rsidR="000C7537" w:rsidRDefault="000C7537" w:rsidP="000C7537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432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</w:p>
        </w:tc>
        <w:tc>
          <w:tcPr>
            <w:tcW w:w="1667" w:type="pct"/>
          </w:tcPr>
          <w:p w14:paraId="0069E8D5" w14:textId="77777777" w:rsidR="000C7537" w:rsidRDefault="000C7537" w:rsidP="000C7537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432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</w:p>
        </w:tc>
        <w:tc>
          <w:tcPr>
            <w:tcW w:w="1666" w:type="pct"/>
          </w:tcPr>
          <w:p w14:paraId="7A15DD69" w14:textId="77777777" w:rsidR="000C7537" w:rsidRDefault="000C7537" w:rsidP="000C7537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432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</w:p>
        </w:tc>
      </w:tr>
    </w:tbl>
    <w:p w14:paraId="2D42A496" w14:textId="77777777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Certifications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5310"/>
        <w:gridCol w:w="4770"/>
      </w:tblGrid>
      <w:tr w:rsidR="00F65287" w:rsidRPr="00F26FC3" w14:paraId="138074DB" w14:textId="77777777" w:rsidTr="007714FA">
        <w:trPr>
          <w:jc w:val="center"/>
        </w:trPr>
        <w:tc>
          <w:tcPr>
            <w:tcW w:w="2634" w:type="pct"/>
          </w:tcPr>
          <w:p w14:paraId="6862289A" w14:textId="69BEEA3D" w:rsidR="00F65287" w:rsidRPr="00D71B12" w:rsidRDefault="00051E4C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Google Advanced Data Analytics Certificate (WIP)</w:t>
            </w:r>
          </w:p>
        </w:tc>
        <w:tc>
          <w:tcPr>
            <w:tcW w:w="2366" w:type="pct"/>
          </w:tcPr>
          <w:p w14:paraId="18BC867F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Google Data Analytics Certificate (2023)</w:t>
            </w:r>
          </w:p>
        </w:tc>
      </w:tr>
      <w:tr w:rsidR="00F65287" w:rsidRPr="008036B6" w14:paraId="614FF214" w14:textId="77777777" w:rsidTr="007714FA">
        <w:trPr>
          <w:jc w:val="center"/>
        </w:trPr>
        <w:tc>
          <w:tcPr>
            <w:tcW w:w="2634" w:type="pct"/>
          </w:tcPr>
          <w:p w14:paraId="420FAA4F" w14:textId="1E9747D3" w:rsidR="00F65287" w:rsidRPr="00D71B12" w:rsidRDefault="00051E4C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z w:val="22"/>
                <w:szCs w:val="22"/>
              </w:rPr>
              <w:t>Certified LabVIEW Architect (2014)</w:t>
            </w:r>
          </w:p>
        </w:tc>
        <w:tc>
          <w:tcPr>
            <w:tcW w:w="2366" w:type="pct"/>
          </w:tcPr>
          <w:p w14:paraId="2DE4A772" w14:textId="2CAB2B4B" w:rsidR="00F65287" w:rsidRPr="00D71B12" w:rsidRDefault="00051E4C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z w:val="22"/>
                <w:szCs w:val="22"/>
              </w:rPr>
              <w:t>Certified LabVIEW Developer (2012)</w:t>
            </w:r>
          </w:p>
          <w:p w14:paraId="6E056DBE" w14:textId="3C12877D" w:rsidR="00D71B12" w:rsidRPr="00D71B12" w:rsidRDefault="00D71B12" w:rsidP="00D71B12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432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</w:p>
        </w:tc>
      </w:tr>
    </w:tbl>
    <w:p w14:paraId="4459820B" w14:textId="5E447AC3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Work Experience</w:t>
      </w:r>
    </w:p>
    <w:p w14:paraId="133CA3F8" w14:textId="01742313" w:rsidR="00D431FA" w:rsidRPr="000B272E" w:rsidRDefault="00D431FA" w:rsidP="00D431FA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LabVIEW Consultant</w:t>
      </w:r>
      <w:r w:rsidRPr="000B272E">
        <w:rPr>
          <w:rFonts w:ascii="Cambria" w:hAnsi="Cambria" w:cs="Tahoma"/>
          <w:b/>
          <w:color w:val="000000"/>
          <w:sz w:val="24"/>
        </w:rPr>
        <w:t xml:space="preserve"> </w:t>
      </w:r>
      <w:r>
        <w:rPr>
          <w:rFonts w:ascii="Cambria" w:hAnsi="Cambria" w:cs="Tahoma"/>
          <w:b/>
          <w:color w:val="000000"/>
          <w:sz w:val="24"/>
        </w:rPr>
        <w:t xml:space="preserve">- </w:t>
      </w:r>
      <w:r>
        <w:rPr>
          <w:rFonts w:ascii="Cambria" w:hAnsi="Cambria" w:cs="Tahoma"/>
          <w:b/>
          <w:color w:val="000000"/>
          <w:sz w:val="24"/>
        </w:rPr>
        <w:tab/>
        <w:t>BADGER METER INC</w:t>
      </w:r>
      <w:r w:rsidRPr="000B272E">
        <w:rPr>
          <w:rFonts w:ascii="Cambria" w:hAnsi="Cambria" w:cs="Tahoma"/>
          <w:b/>
          <w:color w:val="000000"/>
          <w:sz w:val="24"/>
        </w:rPr>
        <w:t xml:space="preserve"> </w:t>
      </w:r>
      <w:r>
        <w:rPr>
          <w:rFonts w:ascii="Cambria" w:hAnsi="Cambria" w:cs="Tahoma"/>
          <w:b/>
          <w:color w:val="000000"/>
          <w:sz w:val="24"/>
        </w:rPr>
        <w:tab/>
      </w:r>
      <w:r>
        <w:rPr>
          <w:rFonts w:ascii="Cambria" w:hAnsi="Cambria" w:cs="Tahoma"/>
          <w:color w:val="000000"/>
          <w:sz w:val="24"/>
        </w:rPr>
        <w:t>Milwaukee</w:t>
      </w:r>
      <w:r w:rsidRPr="000B272E">
        <w:rPr>
          <w:rFonts w:ascii="Cambria" w:hAnsi="Cambria" w:cs="Tahoma"/>
          <w:color w:val="000000"/>
          <w:sz w:val="24"/>
        </w:rPr>
        <w:t xml:space="preserve">, </w:t>
      </w:r>
      <w:r>
        <w:rPr>
          <w:rFonts w:ascii="Cambria" w:hAnsi="Cambria" w:cs="Tahoma"/>
          <w:color w:val="000000"/>
          <w:sz w:val="24"/>
        </w:rPr>
        <w:t>WI</w:t>
      </w:r>
      <w:r>
        <w:rPr>
          <w:rFonts w:ascii="Cambria" w:hAnsi="Cambria" w:cs="Tahoma"/>
          <w:iCs/>
          <w:color w:val="000000"/>
          <w:sz w:val="24"/>
        </w:rPr>
        <w:tab/>
        <w:t>05</w:t>
      </w:r>
      <w:r w:rsidRPr="000B272E">
        <w:rPr>
          <w:rFonts w:ascii="Cambria" w:hAnsi="Cambria" w:cs="Tahoma"/>
          <w:iCs/>
          <w:color w:val="000000"/>
          <w:sz w:val="24"/>
        </w:rPr>
        <w:t>/202</w:t>
      </w:r>
      <w:r>
        <w:rPr>
          <w:rFonts w:ascii="Cambria" w:hAnsi="Cambria" w:cs="Tahoma"/>
          <w:iCs/>
          <w:color w:val="000000"/>
          <w:sz w:val="24"/>
        </w:rPr>
        <w:t>3</w:t>
      </w:r>
      <w:r w:rsidRPr="000B272E">
        <w:rPr>
          <w:rFonts w:ascii="Cambria" w:hAnsi="Cambria" w:cs="Tahoma"/>
          <w:iCs/>
          <w:color w:val="000000"/>
          <w:sz w:val="24"/>
        </w:rPr>
        <w:t xml:space="preserve"> </w:t>
      </w:r>
      <w:r>
        <w:rPr>
          <w:rFonts w:ascii="Cambria" w:hAnsi="Cambria" w:cs="Tahoma"/>
          <w:iCs/>
          <w:color w:val="000000"/>
          <w:sz w:val="24"/>
        </w:rPr>
        <w:t>-</w:t>
      </w:r>
      <w:r w:rsidRPr="000B272E">
        <w:rPr>
          <w:rFonts w:ascii="Cambria" w:hAnsi="Cambria" w:cs="Tahoma"/>
          <w:iCs/>
          <w:color w:val="000000"/>
          <w:sz w:val="24"/>
        </w:rPr>
        <w:t xml:space="preserve"> </w:t>
      </w:r>
      <w:r>
        <w:rPr>
          <w:rFonts w:ascii="Cambria" w:hAnsi="Cambria" w:cs="Tahoma"/>
          <w:iCs/>
          <w:color w:val="000000"/>
          <w:sz w:val="24"/>
        </w:rPr>
        <w:t>present</w:t>
      </w:r>
    </w:p>
    <w:p w14:paraId="186B1CE4" w14:textId="4314B813" w:rsidR="00D431FA" w:rsidRPr="000B272E" w:rsidRDefault="00D431FA" w:rsidP="00D431FA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Reverse-engineered </w:t>
      </w:r>
      <w:r>
        <w:rPr>
          <w:rFonts w:ascii="Cambria" w:hAnsi="Cambria" w:cs="Tahoma"/>
          <w:bCs/>
          <w:sz w:val="22"/>
          <w:szCs w:val="22"/>
        </w:rPr>
        <w:t>eSeriesGen1</w:t>
      </w:r>
      <w:r w:rsidRPr="000B272E">
        <w:rPr>
          <w:rFonts w:ascii="Cambria" w:hAnsi="Cambria" w:cs="Tahoma"/>
          <w:bCs/>
          <w:sz w:val="22"/>
          <w:szCs w:val="22"/>
        </w:rPr>
        <w:t xml:space="preserve"> </w:t>
      </w:r>
      <w:r>
        <w:rPr>
          <w:rFonts w:ascii="Cambria" w:hAnsi="Cambria" w:cs="Tahoma"/>
          <w:bCs/>
          <w:sz w:val="22"/>
          <w:szCs w:val="22"/>
        </w:rPr>
        <w:t>communication drivers</w:t>
      </w:r>
      <w:r w:rsidRPr="000B272E">
        <w:rPr>
          <w:rFonts w:ascii="Cambria" w:hAnsi="Cambria" w:cs="Tahoma"/>
          <w:bCs/>
          <w:sz w:val="22"/>
          <w:szCs w:val="22"/>
        </w:rPr>
        <w:t xml:space="preserve"> from </w:t>
      </w:r>
      <w:r>
        <w:rPr>
          <w:rFonts w:ascii="Cambria" w:hAnsi="Cambria" w:cs="Tahoma"/>
          <w:bCs/>
          <w:sz w:val="22"/>
          <w:szCs w:val="22"/>
        </w:rPr>
        <w:t>C++</w:t>
      </w:r>
      <w:r w:rsidRPr="000B272E">
        <w:rPr>
          <w:rFonts w:ascii="Cambria" w:hAnsi="Cambria" w:cs="Tahoma"/>
          <w:bCs/>
          <w:sz w:val="22"/>
          <w:szCs w:val="22"/>
        </w:rPr>
        <w:t xml:space="preserve"> and re-wrote the test software into an extensible </w:t>
      </w:r>
      <w:r>
        <w:rPr>
          <w:rFonts w:ascii="Cambria" w:hAnsi="Cambria" w:cs="Tahoma"/>
          <w:bCs/>
          <w:sz w:val="22"/>
          <w:szCs w:val="22"/>
        </w:rPr>
        <w:t>DQMH</w:t>
      </w:r>
      <w:r w:rsidRPr="000B272E">
        <w:rPr>
          <w:rFonts w:ascii="Cambria" w:hAnsi="Cambria" w:cs="Tahoma"/>
          <w:bCs/>
          <w:sz w:val="22"/>
          <w:szCs w:val="22"/>
        </w:rPr>
        <w:t xml:space="preserve"> LabVIEW framework. </w:t>
      </w:r>
    </w:p>
    <w:p w14:paraId="655D38F1" w14:textId="1EB1788A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proofErr w:type="spellStart"/>
      <w:r w:rsidRPr="000B272E">
        <w:rPr>
          <w:rFonts w:ascii="Cambria" w:hAnsi="Cambria" w:cs="Tahoma"/>
          <w:i/>
          <w:iCs/>
          <w:color w:val="000000"/>
          <w:sz w:val="24"/>
        </w:rPr>
        <w:t>TestStand</w:t>
      </w:r>
      <w:proofErr w:type="spellEnd"/>
      <w:r w:rsidRPr="000B272E">
        <w:rPr>
          <w:rFonts w:ascii="Cambria" w:hAnsi="Cambria" w:cs="Tahoma"/>
          <w:i/>
          <w:iCs/>
          <w:color w:val="000000"/>
          <w:sz w:val="24"/>
        </w:rPr>
        <w:t xml:space="preserve"> Consultant</w:t>
      </w:r>
      <w:r w:rsidRPr="000B272E">
        <w:rPr>
          <w:rFonts w:ascii="Cambria" w:hAnsi="Cambria" w:cs="Tahoma"/>
          <w:b/>
          <w:caps/>
          <w:color w:val="000000"/>
          <w:sz w:val="24"/>
        </w:rPr>
        <w:t xml:space="preserve"> </w:t>
      </w:r>
      <w:r>
        <w:rPr>
          <w:rFonts w:ascii="Cambria" w:hAnsi="Cambria" w:cs="Tahoma"/>
          <w:b/>
          <w:caps/>
          <w:color w:val="000000"/>
          <w:sz w:val="24"/>
        </w:rPr>
        <w:t xml:space="preserve">- </w:t>
      </w:r>
      <w:r>
        <w:rPr>
          <w:rFonts w:ascii="Cambria" w:hAnsi="Cambria" w:cs="Tahoma"/>
          <w:b/>
          <w: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henny penny</w:t>
      </w:r>
      <w:r w:rsidR="00315B3D">
        <w:rPr>
          <w:rFonts w:ascii="Cambria" w:hAnsi="Cambria" w:cs="Tahoma"/>
          <w:b/>
          <w:caps/>
          <w:color w:val="000000"/>
          <w:sz w:val="24"/>
        </w:rPr>
        <w:t xml:space="preserve"> Inc</w:t>
      </w:r>
      <w:r>
        <w:rPr>
          <w:rFonts w:ascii="Cambria" w:hAnsi="Cambria" w:cs="Tahoma"/>
          <w:i/>
          <w:iCs/>
          <w:color w:val="000000"/>
          <w:sz w:val="24"/>
        </w:rPr>
        <w:tab/>
      </w:r>
      <w:r>
        <w:rPr>
          <w:rFonts w:ascii="Cambria" w:hAnsi="Cambria" w:cs="Tahoma"/>
          <w:i/>
          <w:iCs/>
          <w:color w:val="000000"/>
          <w:sz w:val="24"/>
        </w:rPr>
        <w:tab/>
      </w:r>
      <w:r>
        <w:rPr>
          <w:rFonts w:ascii="Cambria" w:hAnsi="Cambria" w:cs="Tahoma"/>
          <w:color w:val="000000"/>
          <w:sz w:val="24"/>
        </w:rPr>
        <w:t>E</w:t>
      </w:r>
      <w:r w:rsidR="00704769" w:rsidRPr="000B272E">
        <w:rPr>
          <w:rFonts w:ascii="Cambria" w:hAnsi="Cambria" w:cs="Tahoma"/>
          <w:color w:val="000000"/>
          <w:sz w:val="24"/>
        </w:rPr>
        <w:t>aton, OH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color w:val="000000"/>
          <w:sz w:val="24"/>
        </w:rPr>
        <w:tab/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11/2022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FB22A1">
        <w:rPr>
          <w:rFonts w:ascii="Cambria" w:hAnsi="Cambria" w:cs="Tahoma"/>
          <w:iCs/>
          <w:color w:val="000000"/>
          <w:sz w:val="24"/>
        </w:rPr>
        <w:t>8</w:t>
      </w:r>
      <w:r w:rsidR="00704769" w:rsidRPr="000B272E">
        <w:rPr>
          <w:rFonts w:ascii="Cambria" w:hAnsi="Cambria" w:cs="Tahoma"/>
          <w:iCs/>
          <w:color w:val="000000"/>
          <w:sz w:val="24"/>
        </w:rPr>
        <w:t>/2023</w:t>
      </w:r>
    </w:p>
    <w:p w14:paraId="44748396" w14:textId="24427BB9" w:rsidR="003B261B" w:rsidRPr="000C7537" w:rsidRDefault="003B261B" w:rsidP="003B261B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/>
          <w:sz w:val="22"/>
          <w:szCs w:val="22"/>
        </w:rPr>
      </w:pPr>
      <w:r w:rsidRPr="000C7537">
        <w:rPr>
          <w:rFonts w:ascii="Cambria" w:hAnsi="Cambria" w:cs="Tahoma"/>
          <w:b/>
          <w:sz w:val="22"/>
          <w:szCs w:val="22"/>
        </w:rPr>
        <w:t xml:space="preserve">Created database </w:t>
      </w:r>
      <w:r w:rsidR="000C7537">
        <w:rPr>
          <w:rFonts w:ascii="Cambria" w:hAnsi="Cambria" w:cs="Tahoma"/>
          <w:b/>
          <w:sz w:val="22"/>
          <w:szCs w:val="22"/>
        </w:rPr>
        <w:t xml:space="preserve">extraction </w:t>
      </w:r>
      <w:r w:rsidR="000C7537" w:rsidRPr="000C7537">
        <w:rPr>
          <w:rFonts w:ascii="Cambria" w:hAnsi="Cambria" w:cs="Tahoma"/>
          <w:b/>
          <w:sz w:val="22"/>
          <w:szCs w:val="22"/>
        </w:rPr>
        <w:t xml:space="preserve">Python </w:t>
      </w:r>
      <w:r w:rsidR="000C7537">
        <w:rPr>
          <w:rFonts w:ascii="Cambria" w:hAnsi="Cambria" w:cs="Tahoma"/>
          <w:b/>
          <w:sz w:val="22"/>
          <w:szCs w:val="22"/>
        </w:rPr>
        <w:t>script</w:t>
      </w:r>
      <w:r w:rsidRPr="000C7537">
        <w:rPr>
          <w:rFonts w:ascii="Cambria" w:hAnsi="Cambria" w:cs="Tahoma"/>
          <w:b/>
          <w:sz w:val="22"/>
          <w:szCs w:val="22"/>
        </w:rPr>
        <w:t xml:space="preserve"> for viewing production data, publishing it to the company web app for manufacturing engineers to improve product and process performance.</w:t>
      </w:r>
    </w:p>
    <w:p w14:paraId="445E5383" w14:textId="77777777" w:rsidR="00704769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Enhanced configuration and report management, creating portable test limits and custom data visualizations, enabling on-the-fly configuration changes in minutes not hours.</w:t>
      </w:r>
    </w:p>
    <w:p w14:paraId="71B699E2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Debugged and improved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TestStand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sequences and their underlying LabVIEW code modules for functionality and repeatability, boosting yield from 65% to 99%.</w:t>
      </w:r>
    </w:p>
    <w:p w14:paraId="053A7661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Restructured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TestStand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project and its dependencies, allowing one-click distribution and deployment to multiple stations, reducing test station setup time from 3 days to 2 hours.</w:t>
      </w:r>
    </w:p>
    <w:p w14:paraId="4E52A0A2" w14:textId="351791C8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proofErr w:type="spellStart"/>
      <w:r w:rsidRPr="000B272E">
        <w:rPr>
          <w:rFonts w:ascii="Cambria" w:hAnsi="Cambria" w:cs="Tahoma"/>
          <w:i/>
          <w:iCs/>
          <w:color w:val="000000"/>
          <w:sz w:val="24"/>
        </w:rPr>
        <w:lastRenderedPageBreak/>
        <w:t>TestStand</w:t>
      </w:r>
      <w:proofErr w:type="spellEnd"/>
      <w:r w:rsidRPr="000B272E">
        <w:rPr>
          <w:rFonts w:ascii="Cambria" w:hAnsi="Cambria" w:cs="Tahoma"/>
          <w:i/>
          <w:iCs/>
          <w:color w:val="000000"/>
          <w:sz w:val="24"/>
        </w:rPr>
        <w:t xml:space="preserve"> Consultant</w:t>
      </w:r>
      <w:r w:rsidRPr="000B272E">
        <w:rPr>
          <w:rFonts w:ascii="Cambria" w:hAnsi="Cambria" w:cs="Tahoma"/>
          <w:b/>
          <w:caps/>
          <w:color w:val="000000"/>
          <w:sz w:val="24"/>
        </w:rPr>
        <w:t xml:space="preserve"> </w:t>
      </w:r>
      <w:r>
        <w:rPr>
          <w:rFonts w:ascii="Cambria" w:hAnsi="Cambria" w:cs="Tahoma"/>
          <w:b/>
          <w:caps/>
          <w:color w:val="000000"/>
          <w:sz w:val="24"/>
        </w:rPr>
        <w:t xml:space="preserve">- </w:t>
      </w:r>
      <w:r>
        <w:rPr>
          <w:rFonts w:ascii="Cambria" w:hAnsi="Cambria" w:cs="Tahoma"/>
          <w:b/>
          <w: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 xml:space="preserve">Granville </w:t>
      </w:r>
      <w:r w:rsidR="00704769">
        <w:rPr>
          <w:rFonts w:ascii="Cambria" w:hAnsi="Cambria" w:cs="Tahoma"/>
          <w:b/>
          <w:caps/>
          <w:color w:val="000000"/>
          <w:sz w:val="24"/>
        </w:rPr>
        <w:t>–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 xml:space="preserve"> </w:t>
      </w:r>
      <w:r w:rsidR="00704769" w:rsidRPr="00DA7AE1">
        <w:rPr>
          <w:rFonts w:ascii="Cambria" w:hAnsi="Cambria" w:cs="Tahoma"/>
          <w:b/>
          <w:caps/>
          <w:color w:val="000000"/>
          <w:sz w:val="24"/>
        </w:rPr>
        <w:t>Phillips</w:t>
      </w:r>
      <w:r>
        <w:rPr>
          <w:rFonts w:ascii="Cambria" w:hAnsi="Cambria" w:cs="Tahoma"/>
          <w:b/>
          <w:caps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Broomfield, CO </w:t>
      </w:r>
      <w:r>
        <w:rPr>
          <w:rFonts w:ascii="Cambria" w:hAnsi="Cambria" w:cs="Tahoma"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9/2022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1/2023</w:t>
      </w:r>
    </w:p>
    <w:p w14:paraId="52E94470" w14:textId="2F4CD771" w:rsidR="00704769" w:rsidRPr="000C7537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/>
          <w:sz w:val="22"/>
          <w:szCs w:val="22"/>
        </w:rPr>
      </w:pPr>
      <w:bookmarkStart w:id="1" w:name="_Hlk127552937"/>
      <w:r w:rsidRPr="000C7537">
        <w:rPr>
          <w:rFonts w:ascii="Cambria" w:hAnsi="Cambria" w:cs="Tahoma"/>
          <w:b/>
          <w:sz w:val="22"/>
          <w:szCs w:val="22"/>
        </w:rPr>
        <w:t xml:space="preserve">Optimized </w:t>
      </w:r>
      <w:r w:rsidR="000C7537" w:rsidRPr="000C7537">
        <w:rPr>
          <w:rFonts w:ascii="Cambria" w:hAnsi="Cambria" w:cs="Tahoma"/>
          <w:b/>
          <w:sz w:val="22"/>
          <w:szCs w:val="22"/>
        </w:rPr>
        <w:t xml:space="preserve">Python </w:t>
      </w:r>
      <w:r w:rsidRPr="000C7537">
        <w:rPr>
          <w:rFonts w:ascii="Cambria" w:hAnsi="Cambria" w:cs="Tahoma"/>
          <w:b/>
          <w:sz w:val="22"/>
          <w:szCs w:val="22"/>
        </w:rPr>
        <w:t>data analysis package for general use, empowering line operators to see, understand, and act upon real-time statistical process data</w:t>
      </w:r>
      <w:r w:rsidR="000C7537">
        <w:rPr>
          <w:rFonts w:ascii="Cambria" w:hAnsi="Cambria" w:cs="Tahoma"/>
          <w:b/>
          <w:sz w:val="22"/>
          <w:szCs w:val="22"/>
        </w:rPr>
        <w:t>.</w:t>
      </w:r>
    </w:p>
    <w:p w14:paraId="59F35181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Added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EtherCAT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communication functionality to the 352 Ion Gauge test system using LabVIEW Object Oriented Programming, doubling test stand capacity. </w:t>
      </w:r>
    </w:p>
    <w:bookmarkEnd w:id="1"/>
    <w:p w14:paraId="668AB361" w14:textId="77777777" w:rsidR="00704769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Updated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TestStand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sequencer system for robustness, improving pass-fail rate from 75% to 95%.</w:t>
      </w:r>
    </w:p>
    <w:p w14:paraId="7BD366A6" w14:textId="01451AEA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LabVIEW Consultant</w:t>
      </w:r>
      <w:r w:rsidRPr="000B272E">
        <w:rPr>
          <w:rFonts w:ascii="Cambria" w:hAnsi="Cambria" w:cs="Tahoma"/>
          <w:b/>
          <w:color w:val="000000"/>
          <w:sz w:val="24"/>
        </w:rPr>
        <w:t xml:space="preserve"> </w:t>
      </w:r>
      <w:r>
        <w:rPr>
          <w:rFonts w:ascii="Cambria" w:hAnsi="Cambria" w:cs="Tahoma"/>
          <w:b/>
          <w:color w:val="000000"/>
          <w:sz w:val="24"/>
        </w:rPr>
        <w:t xml:space="preserve">- </w:t>
      </w:r>
      <w:r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7/2022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10/2022</w:t>
      </w:r>
    </w:p>
    <w:p w14:paraId="7815E643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Reverse-engineered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VoDM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test application from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LabWindows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/CVI and re-wrote the test software into an extensible sub-panel LabVIEW framework. </w:t>
      </w:r>
    </w:p>
    <w:p w14:paraId="7B2F9132" w14:textId="77777777" w:rsidR="00704769" w:rsidRPr="004C00D5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Designed LabVIEW test software to run semi-automatically, allowing a single line operator to run five stands simultaneously, improving productivity and tack time four-fold.</w:t>
      </w:r>
    </w:p>
    <w:p w14:paraId="019547AD" w14:textId="14A33C01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Principal Test Engineer</w:t>
      </w:r>
      <w:r w:rsidRPr="000B272E">
        <w:rPr>
          <w:rFonts w:ascii="Cambria" w:hAnsi="Cambria" w:cs="Tahoma"/>
          <w:i/>
          <w:iCs/>
          <w:smallCaps/>
          <w:color w:val="000000"/>
          <w:sz w:val="24"/>
        </w:rPr>
        <w:t xml:space="preserve"> </w:t>
      </w:r>
      <w:r>
        <w:rPr>
          <w:rFonts w:ascii="Cambria" w:hAnsi="Cambria" w:cs="Tahoma"/>
          <w:i/>
          <w:iCs/>
          <w:smallCaps/>
          <w:color w:val="000000"/>
          <w:sz w:val="24"/>
        </w:rPr>
        <w:t xml:space="preserve">- </w:t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3/2021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6/2022</w:t>
      </w:r>
    </w:p>
    <w:p w14:paraId="56EB6447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Managed software engineering projects (leading teams of 2 – 4 developers) for test station software, guiding junior developers and chairing code reviews and feedback sessions.</w:t>
      </w:r>
    </w:p>
    <w:p w14:paraId="1F72ECFC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Setup standardized JIRA workflows and trained team-mates on how to use these workflows, improving project visibility and allowing the team to efficiently cover twice as many issues in our weekly meetings.</w:t>
      </w:r>
    </w:p>
    <w:p w14:paraId="16FA41C9" w14:textId="3073FE2B" w:rsidR="00704769" w:rsidRPr="000C7537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/>
          <w:sz w:val="22"/>
          <w:szCs w:val="22"/>
        </w:rPr>
      </w:pPr>
      <w:r w:rsidRPr="000C7537">
        <w:rPr>
          <w:rFonts w:ascii="Cambria" w:hAnsi="Cambria" w:cs="Tahoma"/>
          <w:b/>
          <w:sz w:val="22"/>
          <w:szCs w:val="22"/>
        </w:rPr>
        <w:t>Enhanced centralized database connectivity and statistical process control, allowing manufacturing engineers to see trends and make data-driven decisions from the factory floor.</w:t>
      </w:r>
    </w:p>
    <w:p w14:paraId="3DA35585" w14:textId="4C8403A8" w:rsidR="00FC7AC0" w:rsidRPr="000C7537" w:rsidRDefault="00FC7AC0" w:rsidP="00FC7AC0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/>
          <w:sz w:val="22"/>
          <w:szCs w:val="22"/>
        </w:rPr>
      </w:pPr>
      <w:r w:rsidRPr="000C7537">
        <w:rPr>
          <w:rFonts w:ascii="Cambria" w:hAnsi="Cambria" w:cs="Tahoma"/>
          <w:b/>
          <w:sz w:val="22"/>
          <w:szCs w:val="22"/>
        </w:rPr>
        <w:t xml:space="preserve">Developed various Python scripts to mine, clean, and present field data to management, providing insights to key failure modes to improve customer experience and </w:t>
      </w:r>
      <w:r w:rsidR="003B261B" w:rsidRPr="000C7537">
        <w:rPr>
          <w:rFonts w:ascii="Cambria" w:hAnsi="Cambria" w:cs="Tahoma"/>
          <w:b/>
          <w:sz w:val="22"/>
          <w:szCs w:val="22"/>
        </w:rPr>
        <w:t>satisfaction.</w:t>
      </w:r>
      <w:r w:rsidRPr="000C7537">
        <w:rPr>
          <w:rFonts w:ascii="Cambria" w:hAnsi="Cambria" w:cs="Tahoma"/>
          <w:b/>
          <w:sz w:val="22"/>
          <w:szCs w:val="22"/>
        </w:rPr>
        <w:t xml:space="preserve"> </w:t>
      </w:r>
    </w:p>
    <w:p w14:paraId="239B870C" w14:textId="6CDE416D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Senior Test Engineer</w:t>
      </w:r>
      <w:r w:rsidRPr="000B272E">
        <w:rPr>
          <w:rFonts w:ascii="Cambria" w:hAnsi="Cambria" w:cs="Tahoma"/>
          <w:i/>
          <w:iCs/>
          <w:smallCaps/>
          <w:color w:val="000000"/>
          <w:sz w:val="24"/>
        </w:rPr>
        <w:t xml:space="preserve"> </w:t>
      </w:r>
      <w:r>
        <w:rPr>
          <w:rFonts w:ascii="Cambria" w:hAnsi="Cambria" w:cs="Tahoma"/>
          <w:i/>
          <w:iCs/>
          <w:smallCaps/>
          <w:color w:val="000000"/>
          <w:sz w:val="24"/>
        </w:rPr>
        <w:t xml:space="preserve">- </w:t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9/2011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2/2021</w:t>
      </w:r>
    </w:p>
    <w:p w14:paraId="2C4D4FAA" w14:textId="5A1D4885" w:rsidR="00FC7AC0" w:rsidRPr="000C7537" w:rsidRDefault="00704769" w:rsidP="00FC7AC0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/>
          <w:sz w:val="22"/>
          <w:szCs w:val="22"/>
        </w:rPr>
      </w:pPr>
      <w:r w:rsidRPr="000C7537">
        <w:rPr>
          <w:rFonts w:ascii="Cambria" w:hAnsi="Cambria" w:cs="Tahoma"/>
          <w:b/>
          <w:sz w:val="22"/>
          <w:szCs w:val="22"/>
        </w:rPr>
        <w:t>Created and published interactive Tableau dashboards for direct access to real-time data. Trained operators, engineers, and managers in how to use these dashboards.</w:t>
      </w:r>
    </w:p>
    <w:p w14:paraId="2098A2AA" w14:textId="13A60A67" w:rsidR="00704769" w:rsidRPr="000C7537" w:rsidRDefault="00FC7AC0" w:rsidP="00FC7AC0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/>
          <w:sz w:val="22"/>
          <w:szCs w:val="22"/>
        </w:rPr>
      </w:pPr>
      <w:r w:rsidRPr="000C7537">
        <w:rPr>
          <w:rFonts w:ascii="Cambria" w:hAnsi="Cambria" w:cs="Tahoma"/>
          <w:b/>
          <w:sz w:val="22"/>
          <w:szCs w:val="22"/>
        </w:rPr>
        <w:t>Led development and rollout of internal real-time SPC system for the production floor</w:t>
      </w:r>
      <w:r w:rsidR="003B261B" w:rsidRPr="000C7537">
        <w:rPr>
          <w:rFonts w:ascii="Cambria" w:hAnsi="Cambria" w:cs="Tahoma"/>
          <w:b/>
          <w:sz w:val="22"/>
          <w:szCs w:val="22"/>
        </w:rPr>
        <w:t>.</w:t>
      </w:r>
    </w:p>
    <w:p w14:paraId="1AA51C4A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Developed LabVIEW web service driver to connect all product lines to a central database, allowing engineers and line operators to catch process issues in hours rather than days.</w:t>
      </w:r>
    </w:p>
    <w:p w14:paraId="4B3B1621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Upgraded and overhauled several legacy product lines through reverse-engineering the original engineering code and rewriting the test software into a production-ready LabVIEW framework. </w:t>
      </w:r>
    </w:p>
    <w:p w14:paraId="2E4548C0" w14:textId="1AD36D3D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Test Engineer</w:t>
      </w:r>
      <w:r w:rsidRPr="000B272E">
        <w:rPr>
          <w:rFonts w:ascii="Cambria" w:hAnsi="Cambria" w:cs="Tahoma"/>
          <w:i/>
          <w:iCs/>
          <w:smallCaps/>
          <w:color w:val="000000"/>
          <w:sz w:val="24"/>
        </w:rPr>
        <w:t xml:space="preserve"> </w:t>
      </w:r>
      <w:r>
        <w:rPr>
          <w:rFonts w:ascii="Cambria" w:hAnsi="Cambria" w:cs="Tahoma"/>
          <w:i/>
          <w:iCs/>
          <w:smallCaps/>
          <w:color w:val="000000"/>
          <w:sz w:val="24"/>
        </w:rPr>
        <w:t xml:space="preserve">- </w:t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6/2008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8/2011</w:t>
      </w:r>
    </w:p>
    <w:p w14:paraId="3304C15F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Wrote from scratch an automated LabVIEW test software GUI for the stability test of FTIR spectrometers, reducing unit cycle time from 19 days to 12 days.</w:t>
      </w:r>
    </w:p>
    <w:p w14:paraId="587B2843" w14:textId="6C829FE2" w:rsidR="00704769" w:rsidRPr="00EA4293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szCs w:val="20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Addressed production issues on the floor. Kaizen blitz and FMEA analysis to find root causes of test stand failures and implementing short- and long-term solutions. </w:t>
      </w:r>
      <w:r w:rsidRPr="00CA75EC">
        <w:rPr>
          <w:rFonts w:ascii="Cambria" w:hAnsi="Cambria" w:cs="Tahoma"/>
          <w:bCs/>
          <w:sz w:val="22"/>
          <w:szCs w:val="22"/>
        </w:rPr>
        <w:t xml:space="preserve"> </w:t>
      </w:r>
    </w:p>
    <w:p w14:paraId="1075B7DE" w14:textId="77777777" w:rsidR="00704769" w:rsidRPr="00206A65" w:rsidRDefault="00704769" w:rsidP="00704769">
      <w:pPr>
        <w:pStyle w:val="BodyText"/>
        <w:tabs>
          <w:tab w:val="right" w:pos="360"/>
        </w:tabs>
        <w:spacing w:before="60"/>
        <w:ind w:left="450"/>
        <w:rPr>
          <w:rFonts w:ascii="Cambria" w:hAnsi="Cambria" w:cs="Tahoma"/>
          <w:szCs w:val="20"/>
        </w:rPr>
      </w:pPr>
    </w:p>
    <w:p w14:paraId="2A394E84" w14:textId="5EEA612C" w:rsidR="00704769" w:rsidRPr="00F65287" w:rsidRDefault="00704769" w:rsidP="00704769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Education</w:t>
      </w:r>
    </w:p>
    <w:tbl>
      <w:tblPr>
        <w:tblW w:w="5000" w:type="pct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846"/>
        <w:gridCol w:w="5234"/>
      </w:tblGrid>
      <w:tr w:rsidR="00704769" w:rsidRPr="000B272E" w14:paraId="2759F50C" w14:textId="77777777" w:rsidTr="0082647D">
        <w:trPr>
          <w:jc w:val="center"/>
        </w:trPr>
        <w:tc>
          <w:tcPr>
            <w:tcW w:w="2404" w:type="pct"/>
          </w:tcPr>
          <w:p w14:paraId="14EA18B9" w14:textId="77777777" w:rsidR="00704769" w:rsidRPr="00F26FC3" w:rsidRDefault="00704769" w:rsidP="0082647D">
            <w:pPr>
              <w:pStyle w:val="BodyText"/>
              <w:ind w:left="360"/>
              <w:jc w:val="center"/>
              <w:rPr>
                <w:rFonts w:ascii="Cambria" w:eastAsia="Calibri" w:hAnsi="Cambria" w:cs="Tahoma"/>
                <w:b/>
                <w:iCs/>
                <w:szCs w:val="20"/>
              </w:rPr>
            </w:pPr>
            <w:r w:rsidRPr="00F26FC3">
              <w:rPr>
                <w:rFonts w:ascii="Cambria" w:eastAsia="Calibri" w:hAnsi="Cambria" w:cs="Tahoma"/>
                <w:b/>
                <w:iCs/>
                <w:szCs w:val="20"/>
              </w:rPr>
              <w:t>Master of Arts</w:t>
            </w:r>
            <w:r>
              <w:rPr>
                <w:rFonts w:ascii="Cambria" w:eastAsia="Calibri" w:hAnsi="Cambria" w:cs="Tahoma"/>
                <w:b/>
                <w:iCs/>
                <w:szCs w:val="20"/>
              </w:rPr>
              <w:t xml:space="preserve">: </w:t>
            </w:r>
            <w:r w:rsidRPr="00F26FC3">
              <w:rPr>
                <w:rFonts w:ascii="Cambria" w:eastAsia="Calibri" w:hAnsi="Cambria" w:cs="Tahoma"/>
                <w:b/>
                <w:iCs/>
                <w:szCs w:val="20"/>
              </w:rPr>
              <w:t>Physics</w:t>
            </w:r>
          </w:p>
          <w:p w14:paraId="73C32E58" w14:textId="77777777" w:rsidR="00704769" w:rsidRPr="000B272E" w:rsidRDefault="00704769" w:rsidP="0082647D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360"/>
              <w:jc w:val="center"/>
              <w:rPr>
                <w:rFonts w:ascii="Cambria" w:hAnsi="Cambria" w:cs="Tahoma"/>
                <w:spacing w:val="-4"/>
                <w:sz w:val="21"/>
                <w:szCs w:val="21"/>
                <w:lang w:val="en-AU"/>
              </w:rPr>
            </w:pPr>
            <w:r w:rsidRPr="00F26FC3">
              <w:rPr>
                <w:rFonts w:ascii="Cambria" w:hAnsi="Cambria" w:cs="Tahoma"/>
                <w:caps/>
                <w:szCs w:val="20"/>
              </w:rPr>
              <w:t>Bryn Mawr College</w:t>
            </w:r>
            <w:r>
              <w:rPr>
                <w:rFonts w:ascii="Cambria" w:hAnsi="Cambria" w:cs="Tahoma"/>
                <w:caps/>
                <w:szCs w:val="20"/>
              </w:rPr>
              <w:t>,</w:t>
            </w:r>
            <w:r w:rsidRPr="00F26FC3">
              <w:rPr>
                <w:rFonts w:ascii="Cambria" w:hAnsi="Cambria" w:cs="Tahoma"/>
                <w:caps/>
                <w:szCs w:val="20"/>
              </w:rPr>
              <w:t xml:space="preserve"> </w:t>
            </w:r>
            <w:r w:rsidRPr="00F26FC3">
              <w:rPr>
                <w:rFonts w:ascii="Cambria" w:hAnsi="Cambria" w:cs="Tahoma"/>
                <w:szCs w:val="20"/>
              </w:rPr>
              <w:t>Bryn Mawr, PA</w:t>
            </w:r>
          </w:p>
        </w:tc>
        <w:tc>
          <w:tcPr>
            <w:tcW w:w="2596" w:type="pct"/>
          </w:tcPr>
          <w:p w14:paraId="21D5EE91" w14:textId="2F1AEB2A" w:rsidR="00704769" w:rsidRPr="00941EEA" w:rsidRDefault="00704769" w:rsidP="0082647D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360"/>
              <w:jc w:val="center"/>
              <w:rPr>
                <w:rFonts w:ascii="Cambria" w:hAnsi="Cambria" w:cs="Tahoma"/>
                <w:b/>
                <w:iCs/>
                <w:spacing w:val="-4"/>
                <w:sz w:val="21"/>
                <w:szCs w:val="21"/>
              </w:rPr>
            </w:pPr>
            <w:r w:rsidRPr="00941EEA">
              <w:rPr>
                <w:rFonts w:ascii="Cambria" w:hAnsi="Cambria" w:cs="Tahoma"/>
                <w:b/>
                <w:iCs/>
                <w:spacing w:val="-4"/>
                <w:sz w:val="21"/>
                <w:szCs w:val="21"/>
              </w:rPr>
              <w:t>Bachelor of Science: Physics</w:t>
            </w:r>
          </w:p>
          <w:p w14:paraId="272DE940" w14:textId="77777777" w:rsidR="00704769" w:rsidRPr="000B272E" w:rsidRDefault="00704769" w:rsidP="0082647D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360"/>
              <w:jc w:val="center"/>
              <w:rPr>
                <w:rFonts w:ascii="Cambria" w:hAnsi="Cambria" w:cs="Tahoma"/>
                <w:spacing w:val="-4"/>
                <w:sz w:val="21"/>
                <w:szCs w:val="21"/>
                <w:lang w:val="en-AU"/>
              </w:rPr>
            </w:pPr>
            <w:r w:rsidRPr="00941EEA">
              <w:rPr>
                <w:rFonts w:ascii="Cambria" w:hAnsi="Cambria" w:cs="Tahoma"/>
                <w:spacing w:val="-4"/>
                <w:sz w:val="21"/>
                <w:szCs w:val="21"/>
                <w:lang w:val="en-AU"/>
              </w:rPr>
              <w:t>UNIVERSITY OF MARYLAND, Baltimore, MD</w:t>
            </w:r>
          </w:p>
        </w:tc>
      </w:tr>
    </w:tbl>
    <w:p w14:paraId="09775520" w14:textId="089D0B07" w:rsidR="00D45945" w:rsidRPr="00F0558F" w:rsidRDefault="00D45945" w:rsidP="00D431FA">
      <w:pPr>
        <w:tabs>
          <w:tab w:val="right" w:pos="10800"/>
        </w:tabs>
        <w:spacing w:before="80" w:after="0" w:line="240" w:lineRule="auto"/>
        <w:jc w:val="both"/>
        <w:rPr>
          <w:rFonts w:ascii="Freestyle Script" w:eastAsia="Times New Roman" w:hAnsi="Freestyle Script" w:cs="Times New Roman"/>
          <w:kern w:val="0"/>
          <w:sz w:val="36"/>
          <w:szCs w:val="36"/>
          <w:lang w:eastAsia="en-US"/>
        </w:rPr>
      </w:pPr>
    </w:p>
    <w:sectPr w:rsidR="00D45945" w:rsidRPr="00F0558F" w:rsidSect="00F017CE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440" w:right="1080" w:bottom="1152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71FE4" w14:textId="77777777" w:rsidR="004C5D3A" w:rsidRDefault="004C5D3A" w:rsidP="00D45945">
      <w:pPr>
        <w:spacing w:before="0" w:after="0" w:line="240" w:lineRule="auto"/>
      </w:pPr>
      <w:r>
        <w:separator/>
      </w:r>
    </w:p>
  </w:endnote>
  <w:endnote w:type="continuationSeparator" w:id="0">
    <w:p w14:paraId="470ED75D" w14:textId="77777777" w:rsidR="004C5D3A" w:rsidRDefault="004C5D3A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77FE2" w14:textId="4B3A21EF" w:rsidR="00F017CE" w:rsidRDefault="00F017C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51EC1A2" wp14:editId="47EA5020">
              <wp:simplePos x="0" y="0"/>
              <wp:positionH relativeFrom="column">
                <wp:posOffset>4552950</wp:posOffset>
              </wp:positionH>
              <wp:positionV relativeFrom="paragraph">
                <wp:posOffset>-1149350</wp:posOffset>
              </wp:positionV>
              <wp:extent cx="2781102" cy="2747591"/>
              <wp:effectExtent l="0" t="0" r="635" b="0"/>
              <wp:wrapNone/>
              <wp:docPr id="796493167" name="Freeform: Shape 1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2781102" cy="2747591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chemeClr val="bg1"/>
                          </a:gs>
                          <a:gs pos="100000">
                            <a:schemeClr val="accent2">
                              <a:alpha val="15000"/>
                            </a:schemeClr>
                          </a:gs>
                        </a:gsLst>
                        <a:path path="circle">
                          <a:fillToRect l="100000" b="100000"/>
                        </a:path>
                      </a:gra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3D5E472" id="Freeform: Shape 10" o:spid="_x0000_s1026" alt="&quot;&quot;" style="position:absolute;margin-left:358.5pt;margin-top:-90.5pt;width:219pt;height:216.35pt;rotation:18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nlC4GmgSDQ5lgeUimhgIlE5&#10;lofJsTygVEQDE4nKsTxMjuWhHEsIrF5QjuVhciwPKJXcBibH8lCOJQReFRSJJsfyUI4lBJ4GikST&#10;Y3koxxICTwNFosmxPJRjCYGlgXIsD5NjeSjHEgJPA0WiybE8lGMJgaeBItHkWB7KsYTA00CRaHIs&#10;D+VYQuBpoEg0OZaHciwhcDR4KscSAi8D4VieJsfyVI4lBJ4GMjs/TY7lqRxLCDwNZHZ+mhzLUzmW&#10;EHgayDrxaXIsT+VYQuBpIOvEp8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<v:fill color2="#0072c7 [3205]" o:opacity2="9830f" focusposition="1" focussize="" focus="100%" type="gradientRadial"/>
              <v:stroke joinstyle="miter"/>
              <v:path arrowok="t" o:connecttype="custom" o:connectlocs="1512008,2732690;1499011,2739696;1499789,2740031;1620079,2661562;1578056,2671579;1515020,2679593;1512019,2671579;1556044,2667572;1620079,2661562;1729391,2651076;1726823,2651802;1728140,2651545;945201,2636018;989726,2647538;1008737,2648539;1061766,2674585;1085780,2679593;1087282,2680095;1092784,2674585;1113795,2680595;1134808,2685603;1176209,2695243;1176831,2694619;1224858,2702633;1247870,2706640;1270884,2708643;1317909,2710647;1381945,2709645;1384725,2709645;1390951,2706138;1404959,2701631;1419216,2701381;1428972,2702632;1431598,2709645;1453985,2709645;1446982,2719662;1442980,2724671;1429972,2730681;1405959,2730681;1374942,2728678;1307904,2726674;1257876,2722667;1213851,2716657;1169827,2709645;1102790,2699627;1050761,2682599;1051362,2682161;1020744,2672582;993728,2660561;962711,2650544;930693,2639524;945201,2636018;1534182,2614542;1518895,2616878;1413171,2622222;1447982,2626502;1456988,2624498;1519022,2617487;1529231,2615499;1629171,2600028;1577247,2607962;1595065,2608471;1620704,2603713;1818712,2597711;1655858,2641130;1738270,2622746;774606,2577418;889670,2626502;930693,2639524;961710,2650543;992728,2660560;1019743,2672581;1013739,2677590;997730,2674584;940699,2653548;912683,2642529;884668,2630508;847646,2617487;815629,2603463;790615,2590440;774606,2577418;821633,2552376;876663,2580424;869660,2584430;805624,2553377;821633,2552376;618519,2484259;686557,2522324;700565,2538351;668547,2521322;644533,2506297;618519,2484259;737827,2458555;737836,2458840;741215,2462935;741587,2461219;2199034,2392799;2195400,2393102;2135367,2436176;2076333,2468231;2034310,2493274;2011297,2503291;1987284,2513308;1958267,2528334;1936255,2541356;1904237,2554379;1871219,2566400;1862214,2575414;1848206,2580424;1813187,2586434;1768161,2600458;1727139,2613480;1682113,2626503;1626082,2640527;1547038,2653548;1545037,2656554;1507032,2666066;1508017,2666571;1550222,2656007;1551040,2653548;1630085,2640527;1686116,2626503;1731141,2613480;1772164,2600458;1817189,2586434;1852209,2580424;1828502,2594664;1829196,2594448;1854210,2579421;1868218,2574413;1869151,2574155;1875221,2567401;1908240,2555380;1940258,2542358;1962271,2529335;1991286,2514310;2015300,2504293;2031767,2497126;2040314,2491270;2082338,2466228;2141370,2434173;483273,2378946;487071,2382209;488369,2382870;2205749,2352797;2205406,2353033;2205406,2353319;2206996,2353546;2207407,2353033;2227366,2337844;2221458,2341930;2220414,2343016;2224464,2340421;401576,2287388;439365,2331933;409402,2295935;2298208,2287358;2298119,2287390;2297457,2291929;2281448,2309960;2262437,2330995;2263583,2330732;2281448,2310961;2297457,2292930;2298208,2287358;499372,2264801;501353,2267217;501453,2266886;351370,2241842;377385,2258872;378662,2260378;390516,2263004;417406,2287921;454427,2317973;470436,2340010;479441,2351030;517462,2383085;506456,2392100;471048,2352710;469436,2353033;502945,2390308;506456,2392100;517463,2383085;612516,2458213;593505,2464223;600509,2469232;572493,2470234;554483,2458213;537474,2445191;495451,2410131;456428,2375071;420408,2340010;403399,2322982;387390,2304951;393394,2296937;413405,2314968;435417,2331997;462432,2361047;464728,2363019;435417,2331997;414405,2314968;394394,2296937;372381,2269890;351370,2241842;2555602,2082570;2555094,2082787;2544166,2109045;2545097,1957075;2518582,1995420;2505574,2019461;2492567,2041499;2461549,2082570;2434535,2123639;2410521,2156697;2408519,2157922;2406880,2160352;2409520,2158700;2433533,2125644;2460549,2084573;2491566,2043503;2504574,2021465;2517580,1997424;2544596,1958357;2648654,1943331;2635646,1982398;2612634,2024470;2589621,2067544;2568609,2094590;2582617,2066542;2594624,2038494;2603629,2023469;2615635,2003434;2626642,1983400;2648654,1943331;2583890,1857465;2559604,1900257;2559157,1901286;2583617,1858185;2597210,1760544;2568020,1840389;2506617,1966046;2497627,1980277;2497569,1980394;2476557,2016456;2455546,2055524;2431532,2085575;2411521,2119634;2293455,2252862;2254433,2285919;2250689,2288769;2249074,2290405;2232757,2303722;2219414,2318975;2170386,2356039;2162704,2360898;2141838,2377927;2138825,2379887;2134366,2384087;2095344,2410132;2056322,2434173;2051856,2436439;2025434,2453620;2017244,2457757;2009296,2463222;1982281,2478248;1957039,2488159;1900782,2516568;1768795,2565852;1676822,2589528;1751152,2575414;1765160,2572409;1810185,2556381;1838200,2547366;1883226,2524326;1934254,2506295;1966947,2493460;1981281,2485260;1994286,2481254;2012297,2471236;2017030,2467943;2029308,2456211;2056322,2440183;2087056,2425100;2098346,2418144;2137368,2392100;2154377,2376072;2173388,2364052;2222415,2326989;2257435,2293931;2296456,2260875;2414522,2127646;2430771,2099993;2431532,2097595;2457547,2057526;2465551,2045506;2476195,2030726;2479559,2024470;2500570,1988408;2541594,1903262;2581616,1812106;2593373,1775042;2706686,1671866;2703684,1673869;2703684,1673869;2716137,1612498;2715777,1614270;2718692,1617773;2727698,1627790;2733701,1623783;2733852,1623014;2729699,1625787;2719693,1616771;2707218,1498706;2706520,1498745;2705254,1498815;2705686,1503577;2704686,1528620;2700683,1543646;2676670,1581711;2670667,1614768;2664663,1625787;2654658,1673869;2643651,1711934;2631644,1748998;2624641,1778048;2616636,1808099;2623020,1798159;2628643,1777045;2633645,1746994;2645652,1709931;2656659,1671866;2666664,1623783;2672668,1612764;2678671,1579708;2702684,1541642;2686675,1618774;2674669,1682884;2647653,1765025;2642309,1773348;2640025,1785811;2632645,1807098;2604630,1868202;2591622,1900257;2583617,1917287;2573612,1935318;2546597,1983400;2517580,2030480;2480560,2093589;2439537,2155695;2412522,2190755;2383505,2224813;2373500,2238837;2362494,2252862;2345484,2266886;2317665,2297723;2318469,2300944;2289453,2330995;2258435,2353033;2233422,2373068;2209725,2390404;2213410,2390097;2239425,2371064;2264439,2351030;2295456,2328992;2324473,2298941;2323472,2294934;2351488,2263881;2368498,2249857;2379503,2235833;2389509,2221809;2418526,2187750;2445540,2152690;2486564,2090583;2523584,2027476;2552601,1980394;2579615,1932312;2589621,1914281;2597625,1897252;2610633,1865197;2638649,1804092;2649654,1763022;2676670,1680882;2688677,1616772;2704686,1539639;2708295,1526090;2705686,1525615;2706686,1500572;2728698,1477532;2717047,1526135;2717048,1526135;2728699,1477533;2737703,1467515;2731700,1480538;2730325,1507834;2729699,1533629;2719693,1564452;2719693,1567973;2731700,1533629;2733701,1480537;2738366,1470419;2694679,1424441;2688123,1439956;2685674,1462507;2682518,1451973;2681363,1453460;2684674,1464511;2682673,1480538;2686675,1493560;2689777,1493387;2687676,1486547;2689677,1470520;2694679,1424441;2778727,1397395;2780728,1398396;2779727,1440468;2780728,1469519;2777726,1522609;2774725,1552661;2765719,1596736;2762718,1633800;2747709,1701917;2733701,1761018;2708688,1772037;2710689,1766027;2714691,1723955;2729699,1679879;2741706,1672868;2741706,1672867;2754713,1596736;2761717,1560674;2767720,1523611;2772724,1488551;2774725,1455495;2775725,1427447;2777726,1412420;2778727,1397395;140920,932933;141418,933182;141465,933042;201286,789353;179274,830423;161264,845449;161221,846408;159479,884757;159530,884665;161264,846451;179274,831424;201286,790354;202036,790855;202411,790104;213292,702203;199284,712220;178273,756296;183080,760146;183236,759470;179274,756296;200285,712220;212689,703351;290336,645106;289072,646119;283707,666768;280330,677161;188278,845449;175271,886519;163264,928591;137249,1016742;120240,1076845;112236,1121923;108234,1144962;105232,1168002;96227,1230109;93225,1268174;98228,1308243;100573,1286410;100229,1279192;104231,1237120;113236,1175014;120378,1166433;130749,1096947;130246,1084859;140131,1056488;146012,1032669;144254,1036777;138251,1034773;123242,1077848;124243,1101889;117238,1147968;116238,1155982;106233,1168002;109234,1144962;113236,1121923;121240,1076845;138251,1016742;164265,928591;176272,886519;189279,845449;281330,677161;290336,645106;308347,544934;308346,544934;313348,548941;313348,548940;488640,402317;488447,402471;487863,403132;479692,411705;477625,414714;476276,416241;470436,424728;409403,496852;392393,516886;375384,537922;300170,621150;376384,536920;393393,515884;410403,495850;471436,423726;477625,414714;487863,403132;514039,333242;505403,336254;498980,338641;497452,340583;486445,350600;458429,368631;439419,389667;421409,410703;409403,421722;408995,421211;397646,434870;378385,458786;347368,492845;352370,498854;352466,498770;348368,493846;379385,459788;410403,421722;422409,410704;440419,389667;459430,368632;487445,350601;498452,340584;510459,336076;514249,334899;1963271,152261;2014299,175300;2036311,193331;1987284,169290;1963271,152261;1797178,79135;1837200,88150;1893231,116198;1797178,79135;1194842,72499;1173830,75128;1128804,81139;1084780,91156;1065769,97166;1043757,103176;995590,112650;986725,116199;925691,137235;865658,161276;823634,180309;795618,191327;726579,223382;693561,244419;661544,265455;610514,303520;562488,341585;516523,381729;520464,386663;530220,379964;538524,373767;568491,347595;616518,309530;667546,271465;699564,250428;732583,229393;801621,197338;828636,183314;870660,164281;930693,140239;991727,119204;1017366,114162;1029750,109925;1198323,73516;1552666,50962;1574053,53090;1603069,63108;1581057,60103;1535031,51087;1552666,50962;1669106,43073;1710129,46078;1760157,66112;1698122,55094;1669106,43073;1334419,42823;1218855,49084;1138810,60102;1100789,70119;1067770,82140;1021744,88150;847646,155266;784612,183314;765601,190325;748592,199341;716574,216370;666546,242415;628525,272466;518463,358614;495462,378638;472960,399207;473437,399685;300341,603033;265321,651115;249312,680165;233303,707211;203286,763307;170635,814819;170268,816399;159262,846451;151257,860475;149256,862478;140377,892029;138251,909559;136249,934602;122242,975673;109234,1016742;95226,1076845;87221,1131940;82219,1187034;89223,1148969;89872,1145828;91224,1130938;99228,1075844;101735,1076681;101952,1075751;99229,1074842;113237,1014739;126244,973668;140188,932786;139252,932598;141253,907556;152258,860475;160263,846451;160532,845719;171269,816399;204287,764310;234304,708214;250313,681168;266322,652117;301342,604035;474438,400687;520464,358615;630526,272467;668547,242416;718575,216371;750593,199341;767603,190326;786613,183314;849649,155266;1023746,88151;1069772,82141;1102790,70120;1140811,60103;1220856,49084;1336420,43198;1429308,46319;1474998,0;1522023,3005;1570050,8014;1602068,16027;1623080,26045;1649095,21036;1688116,30052;1712130,37063;1711130,38065;1710129,45077;1669106,42072;1655098,38065;1641091,35060;1614075,29049;1587060,23039;1559045,19032;1528028,19032;1503013,19032;1463992,19032;1462159,18446;1444981,27046;1450984,37063;1511018,49084;1484303,49551;1484753,49585;1513019,49084;1537032,52089;1583058,61104;1605070,64110;1642092,72124;1680113,80137;1717133,89152;1754154,100172;1772164,105180;1790174,111190;1790407,111403;1803322,113632;1834620,125276;1838992,131908;1840202,132227;1868218,143245;1892231,153262;1916245,164282;1934255,174299;1946262,180309;1959268,187321;2003293,212364;2059324,248426;2088341,268460;2089181,269061;2104010,278080;2668665,1341299;2668243,1349682;2679671,1351316;2690677,1359330;2695680,1386376;2714690,1418431;2722696,1419159;2722696,1411419;2730829,1388799;2730699,1384373;2738703,1357326;2749710,1357326;2766719,1346308;2768720,1390384;2763718,1411419;2757715,1431453;2754712,1464511;2753712,1481539;2751711,1498569;2747445,1501417;2747709,1502575;2751796,1499847;2753712,1483543;2754712,1466514;2757715,1433457;2763718,1413422;2768720,1392387;2776725,1398397;2775725,1413422;2773724,1428449;2772723,1456497;2770721,1489553;2765719,1524614;2759716,1561677;2752711,1597738;2739705,1673869;2727698,1680882;2712689,1724957;2708687,1767029;2706686,1773039;2689677,1819118;2684673,1823125;2663662,1872209;2685674,1823125;2690677,1819118;2658659,1910274;2641650,1919290;2638122,1926354;2638649,1927303;2642651,1919289;2659660,1910274;2647653,1944333;2625641,1984401;2614635,2004436;2602628,2024470;2593623,2039495;2580616,2068546;2566608,2096594;2544596,2126645;2522584,2154693;2523501,2152802;2498569,2186748;2444539,2245850;2433902,2262235;2444539,2246851;2498569,2187749;2457547,2249856;2436410,2272020;2419442,2284507;2418525,2285919;2407916,2294089;2407519,2296937;2360492,2345020;2310464,2391099;2308151,2392779;2291454,2414137;2251432,2444189;2214026,2472276;2213892,2472439;2251432,2445191;2291454,2415140;2258435,2448196;2231545,2465726;2212944,2473592;2212409,2474242;2192398,2487263;2184858,2490762;2165885,2506171;2147374,2519318;2119358,2537349;2110353,2538351;2100345,2542805;2098789,2543988;2111353,2539353;2120359,2538351;2084339,2565397;2061325,2577419;2038313,2588437;2022058,2590878;2019302,2592444;1943259,2625500;1939382,2626383;1916245,2641528;1929252,2645535;1881225,2666571;1885227,2652547;1869218,2658558;1854210,2663566;1823192,2673583;1819048,2668603;1804181,2671579;1786171,2675586;1749151,2684602;1747930,2685170;1783170,2676587;1801180,2672581;1816188,2669576;1822191,2674584;1853209,2664567;1868217,2659559;1884226,2653548;1880224,2667572;1838200,2687607;1836140,2687029;1807183,2698625;1783170,2705638;1747150,2714653;1732267,2713401;1701138,2719465;1700123,2721665;1617077,2737693;1598066,2732684;1582057,2732684;1554041,2741700;1529028,2743703;1504013,2744704;1501296,2743539;1478500,2747585;1450984,2742701;1451985,2741700;1456988,2734687;1433975,2731682;1444981,2725672;1478000,2724670;1510018,2723669;1556042,2724670;1588060,2721665;1648094,2708642;1688116,2699627;1718133,2698625;1720221,2697654;1691118,2698626;1651096,2707641;1591063,2720664;1559045,2723669;1513019,2722667;1481001,2723669;1447982,2724671;1448983,2720664;1455987,2710647;1764159,2659559;1973276,2580424;2028306,2551373;2059324,2535346;2091342,2518317;2151376,2482255;2199403,2445191;2289453,2375071;2314466,2355037;2338480,2334001;2374500,2300944;2389509,2275902;2411067,2256116;2411241,2254873;2390510,2273898;2375501,2298941;2339481,2331998;2315467,2353033;2290454,2373068;2200404,2443188;2152377,2480252;2092343,2516314;2060325,2533342;2029308,2549370;1974277,2578420;1765160,2657555;1456988,2708643;1433975,2708643;1430973,2700630;1406960,2699627;1384947,2708643;1320912,2709645;1273886,2707641;1250872,2705638;1227860,2701631;1241723,2686828;1238866,2687607;1187217,2678031;1184835,2678592;1085781,2660561;1046758,2652547;1012739,2646537;971717,2627504;920688,2608472;867659,2587435;876663,2580424;913684,2587435;929693,2601459;984724,2617487;1093785,2645535;1120800,2650544;1149816,2655552;1181834,2662564;1217118,2670203;1219855,2669576;1252874,2674585;1253874,2672582;1301900,2674585;1309905,2675586;1383946,2675586;1437976,2677590;1502012,2672582;1510017,2672582;1513019,2680595;1576054,2672582;1618077,2662564;1642091,2658558;1657099,2656554;1690117,2648540;1717133,2642530;1744148,2635518;1793701,2626932;1800180,2624499;1748151,2633514;1721135,2640527;1694121,2646537;1661102,2654551;1646094,2656554;1622080,2660561;1557044,2666571;1513019,2670578;1505014,2670578;1440979,2675586;1386948,2673583;1312907,2673583;1304903,2672582;1273886,2659559;1256876,2670578;1256833,2670664;1270884,2661562;1301901,2674584;1253875,2672581;1254253,2672335;1222857,2667572;1185837,2659559;1153819,2652547;1124802,2647538;1097787,2642530;988726,2614482;933696,2598454;917687,2584430;880665,2577418;825635,2549370;809626,2550372;752594,2521322;742588,2503291;744589,2502290;779610,2521322;814629,2540355;824634,2534345;783612,2507298;749593,2492272;702566,2465226;662544,2439181;599509,2412135;575495,2392101;580498,2390097;604511,2397109;554483,2345020;526467,2321981;500453,2298941;467435,2271895;419408,2218803;416113,2208493;406400,2198769;373382,2162707;369380,2144676;356372,2126645;354823,2124213;339362,2113622;309346,2070549;292337,2030480;290336,2030480;267323,1986405;245311,1942329;222297,1891242;201286,1839153;222297,1874212;243310,1918288;250313,1942329;253208,1946579;249645,1928033;240354,1911150;225229,1877101;207289,1847166;185276,1787062;166417,1725450;160225,1707490;133253,1599706;121326,1521461;121240,1523611;122242,1539639;127244,1576703;133247,1614768;123242,1581711;116238,1539639;108234,1539639;103230,1501574;96227,1477532;90224,1454493;73214,1436463;68211,1436463;63208,1411419;61207,1379364;65209,1334287;67210,1318260;70618,1307267;68961,1282198;71213,1245134;75215,1237622;75215,1233113;67210,1248140;60207,1238122;47199,1220092;44823,1205817;44198,1207069;40196,1247137;37193,1287206;34192,1318260;34192,1382369;35192,1415426;37193,1448482;28189,1479536;26188,1479536;20185,1419433;20185,1357326;25187,1309244;34188,1318255;26188,1308243;24187,1272181;26188,1217086;27188,1202061;30190,1177017;42197,1131940;48179,1101995;46199,1094876;39195,1134945;27188,1180023;24187,1205065;23186,1220092;21185,1275186;23186,1311247;18183,1359330;18183,1421436;24187,1481539;26188,1481539;39195,1538638;46199,1585718;61207,1633800;84845,1737196;86908,1757012;91225,1757012;113237,1810103;121242,1837149;106233,1814109;90224,1778048;89224,1788065;80518,1761049;74215,1762020;67210,1738981;43197,1683886;28189,1634803;27188,1593732;20185,1545649;15181,1497567;4176,1462507;11179,1276188;18183,1228105;12180,1202061;24187,1129937;27188,1112907;35192,1054808;56205,1012736;51201,1069834;56203,1060047;59206,1036652;60207,1010732;69211,977675;83219,927589;100229,876502;101503,875067;109235,834430;120240,805380;133248,781338;159263,731253;180274,686176;210291,628076;232303,603033;250313,567973;265322,545935;281331,537922;285333,531911;301342,499856;332359,463795;333204,478867;330941,485202;363376,451774;379385,430738;400397,410704;402208,412718;401398,411705;427413,385661;453427,361619;481443,331568;520464,302518;562488,271465;587613,253916;604511,238408;634528,220377;666546,203348;670784,201166;681680,190451;699565,177303;719201,167286;733092,164085;735584,162277;1007736,52088;1017834,49890;1045757,40068;1065018,36186;1075062,36101;1078776,35060;1306904,5008;1371690,4758;1440979,6009;1442269,6978;1475999,3005;1507016,8013;1538033,14023;1554036,17665;1537032,13022;1506014,7011;1474998,2003;14749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2B998" w14:textId="2666A7A5" w:rsidR="00F017CE" w:rsidRDefault="00F017CE" w:rsidP="00F017C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D9D8B" w14:textId="77777777" w:rsidR="004C5D3A" w:rsidRDefault="004C5D3A" w:rsidP="00D45945">
      <w:pPr>
        <w:spacing w:before="0" w:after="0" w:line="240" w:lineRule="auto"/>
      </w:pPr>
      <w:r>
        <w:separator/>
      </w:r>
    </w:p>
  </w:footnote>
  <w:footnote w:type="continuationSeparator" w:id="0">
    <w:p w14:paraId="560085F4" w14:textId="77777777" w:rsidR="004C5D3A" w:rsidRDefault="004C5D3A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312EA" w14:textId="193C6C5E" w:rsidR="00F017CE" w:rsidRDefault="00F017C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11B38E9" wp14:editId="3400856E">
              <wp:simplePos x="0" y="0"/>
              <wp:positionH relativeFrom="column">
                <wp:posOffset>3079750</wp:posOffset>
              </wp:positionH>
              <wp:positionV relativeFrom="paragraph">
                <wp:posOffset>-1682750</wp:posOffset>
              </wp:positionV>
              <wp:extent cx="4059463" cy="4010316"/>
              <wp:effectExtent l="0" t="0" r="0" b="9525"/>
              <wp:wrapNone/>
              <wp:docPr id="1407518291" name="Freeform: Shape 1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4059463" cy="4010316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chemeClr val="bg1"/>
                          </a:gs>
                          <a:gs pos="100000">
                            <a:schemeClr val="accent2">
                              <a:alpha val="30000"/>
                            </a:schemeClr>
                          </a:gs>
                        </a:gsLst>
                        <a:path path="circle">
                          <a:fillToRect l="100000" b="100000"/>
                        </a:path>
                      </a:gra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560D5CA" id="Freeform: Shape 10" o:spid="_x0000_s1026" alt="&quot;&quot;" style="position:absolute;margin-left:242.5pt;margin-top:-132.5pt;width:319.65pt;height:315.75pt;rotation:18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<v:fill color2="#0072c7 [3205]" o:opacity2="19660f" focusposition="1" focussize="" focus="100%" type="gradientRadial"/>
              <v:stroke joinstyle="miter"/>
              <v:path arrowok="t" o:connecttype="custom" o:connectlocs="2207018,3988567;2188046,3998793;2189183,3999281;2364765,3884750;2303425,3899371;2211414,3911068;2207033,3899371;2271294,3893523;2364765,3884750;2524322,3869445;2520575,3870504;2522496,3870130;1379672,3847467;1444663,3864281;1472413,3865743;1549817,3903758;1584869,3911068;1587062,3911800;1595093,3903758;1625762,3912531;1656433,3919840;1716865,3933910;1717773,3933000;1787876,3944697;1821466,3950545;1855058,3953469;1923699,3956393;2017170,3954930;2021227,3954930;2030315,3949813;2050762,3943234;2071573,3942868;2085813,3944695;2089646,3954930;2122324,3954930;2112102,3969551;2106260,3976862;2087273,3985635;2052221,3985635;2006947,3982711;1909095,3979787;1836071,3973938;1771810,3965166;1707549,3954930;1609698,3940310;1533753,3915455;1534632,3914816;1489939,3900834;1450505,3883289;1405231,3868668;1358496,3852585;1379672,3847467;2239385,3816121;2217070,3819530;2062749,3827331;2113561,3833577;2126706,3830653;2217256,3820419;2232157,3817518;2378036,3794936;2302244,3806516;2328252,3807259;2365677,3800315;2654701,3791555;2416989,3854929;2537283,3828095;1130662,3761936;1298616,3833577;1358496,3852585;1403770,3868667;1449045,3883288;1488477,3900833;1479715,3908144;1456347,3903757;1373101,3873054;1332207,3856970;1291314,3839425;1237276,3820419;1190540,3799950;1154029,3780942;1130662,3761936;1199305,3725384;1279630,3766323;1269408,3772171;1175937,3726846;1199305,3725384;902827,3625963;1002140,3681522;1022586,3704915;975851,3680059;940800,3658129;902827,3625963;1076976,3588446;1076990,3588862;1081922,3594839;1082465,3592334;3209842,3492470;3204538,3492913;3116909,3555783;3030740,3602569;2969400,3639121;2935810,3653742;2900759,3668362;2858404,3690294;2826274,3709301;2779538,3728308;2731344,3745853;2718198,3759011;2697752,3766323;2646636,3775095;2580914,3795564;2521035,3814571;2455313,3833578;2373526,3854047;2258149,3873054;2255228,3877441;2199755,3891325;2201191,3892062;2262797,3876643;2263991,3873054;2379370,3854047;2461156,3833578;2526877,3814571;2586757,3795564;2652478,3775095;2703595,3766323;2668992,3787108;2670004,3786792;2706516,3764860;2726963,3757550;2728324,3757172;2737185,3747315;2785382,3729770;2832117,3710763;2864248,3691756;2906601,3669825;2941652,3655204;2965688,3644743;2978165,3636197;3039505,3599645;3125672,3552859;705414,3472251;710958,3477013;712852,3477979;3219644,3434084;3219143,3434429;3219143,3434847;3221464,3435178;3222064,3434429;3251196,3412259;3242573,3418223;3241049,3419808;3246961,3416020;586164,3338615;641323,3403631;597587,3351090;3354603,3338572;3354472,3338618;3353506,3345243;3330139,3371561;3302389,3402263;3304062,3401878;3330139,3373022;3353506,3346704;3354603,3338572;728913,3305648;731805,3309174;731951,3308690;512881,3272137;550853,3296994;552718,3299192;570021,3303025;609271,3339393;663309,3383256;686677,3415421;699820,3431505;755318,3478292;739254,3491450;687569,3433958;685217,3434429;734128,3488834;739254,3491450;755320,3478292;894064,3587947;866316,3596720;876539,3604031;835645,3605492;809357,3587947;784529,3568941;723189,3517767;666230,3466595;613653,3415421;588826,3390567;565458,3364249;574221,3352553;603430,3378870;635561,3403725;674993,3446126;678345,3449004;635561,3403725;604890,3378870;575681,3352553;543550,3313076;512881,3272137;3730309,3039667;3729569,3039985;3713618,3078311;3714976,2856498;3676272,2912465;3657285,2947555;3638300,2979721;3593024,3039667;3553592,3099612;3518541,3147861;3515618,3149649;3513226,3153197;3517080,3150785;3552131,3102537;3591565,3042591;3636839,2982647;3655826,2950481;3674811,2915391;3714245,2858369;3866134,2836439;3847147,2893459;3813557,2954866;3779965,3017737;3749296,3057212;3769743,3016274;3787269,2975336;3800412,2953405;3817938,2924163;3834004,2894922;3866134,2836439;3771601,2711109;3736151,2773568;3735499,2775070;3771203,2712161;3791044,2569646;3748436,2686186;3658808,2869593;3645686,2890363;3645602,2890535;3614931,2943170;3584262,3000192;3549210,3044054;3520001,3093765;3347664,3288221;3290705,3336471;3285240,3340630;3282884,3343019;3259065,3362456;3239589,3384718;3168025,3438816;3156812,3445908;3126354,3470764;3121957,3473624;3115448,3479755;3058490,3517769;3001531,3552859;2995011,3556167;2956445,3581244;2944490,3587281;2932889,3595258;2893456,3617190;2856612,3631656;2774495,3673121;2581840,3745054;2447589,3779611;2556086,3759011;2576533,3754624;2642254,3731231;2683147,3718073;2748869,3684444;2823353,3658127;2871074,3639392;2891996,3627424;2910980,3621577;2937270,3606955;2944177,3602149;2962099,3585024;3001531,3561631;3046392,3539616;3062871,3529464;3119830,3491450;3144658,3468056;3172407,3450511;3243970,3396415;3295087,3348166;3352045,3299918;3524381,3105460;3548099,3065097;3549210,3061598;3587183,3003114;3598866,2985569;3614402,2963998;3619313,2954866;3649982,2902231;3709863,2777954;3768282,2644905;3785442,2590807;3950840,2440214;3946460,2443138;3946460,2443138;3964636,2353562;3964111,2356148;3968366,2361261;3981511,2375882;3990274,2370034;3990495,2368912;3984432,2372958;3969827,2359798;3951618,2187474;3950598,2187531;3948750,2187633;3949381,2194584;3947921,2231137;3942079,2253067;3907028,2308626;3898265,2356876;3889502,2372958;3874897,2443138;3858831,2498697;3841305,2552795;3831083,2595194;3819399,2639057;3828717,2624548;3836925,2593731;3844226,2549869;3861752,2495773;3877818,2440214;3892423,2370034;3901186,2353950;3909949,2305702;3945000,2250143;3921632,2362723;3904107,2456296;3864673,2576186;3856873,2588334;3853538,2606526;3842767,2637595;3801873,2726782;3782886,2773568;3771203,2798424;3756598,2824742;3717166,2894922;3674811,2963639;3620774,3055751;3560894,3146400;3521462,3197572;3479107,3247283;3464503,3267752;3448438,3288221;3423609,3308690;3383003,3353699;3384176,3358401;3341823,3402263;3296547,3434429;3260036,3463671;3225448,3488975;3230826,3488527;3268799,3460747;3305311,3431505;3350585,3399339;3392940,3355477;3391479,3349629;3432372,3304305;3457201,3283836;3473265,3263366;3487870,3242897;3530225,3193187;3569657,3142013;3629537,3051364;3683574,2959253;3725929,2890535;3765361,2820355;3779965,2794037;3791649,2769183;3810636,2722396;3851530,2633208;3867594,2573264;3907028,2453373;3924553,2359800;3947921,2247219;3953189,2227444;3949381,2226750;3950840,2190198;3982971,2156570;3965965,2227510;3965966,2227510;3982972,2156571;3996116,2141949;3987353,2160957;3985346,2200798;3984432,2238446;3969827,2283436;3969827,2288575;3987353,2238446;3990274,2160955;3997083,2146187;3933315,2079079;3923745,2101724;3920171,2134639;3915564,2119263;3913878,2121434;3918711,2137564;3915790,2160957;3921632,2179963;3926160,2179711;3923092,2169728;3926013,2146334;3933315,2079079;4055996,2039603;4058917,2041065;4057456,2102472;4058917,2144873;4054535,2222363;4050154,2266225;4037009,2330557;4032629,2384655;4010721,2484076;3990274,2570338;3953763,2586422;3956684,2577649;3962526,2516242;3984432,2451910;4001958,2441677;4001958,2441675;4020945,2330557;4031167,2277922;4039930,2223826;4047233,2172652;4050154,2124404;4051614,2083466;4054535,2061534;4055996,2039603;205695,1361685;206422,1362049;206491,1361845;293809,1152120;261679,1212065;235390,1233997;235328,1235397;232785,1291369;232859,1291235;235390,1235458;261679,1213526;293809,1153582;294904,1154312;295452,1153216;311334,1024919;290887,1039539;260218,1103871;267234,1109491;267463,1108504;261679,1103871;292348,1039539;310454,1026593;423791,941581;421947,943059;414116,973198;409186,988367;274823,1233997;255836,1293942;238310,1355349;200337,1484012;175510,1571737;163826,1637532;157984,1671159;153602,1704787;140459,1795436;136077,1850995;143380,1909479;146802,1877612;146301,1867078;152143,1805670;165286,1715021;175711,1702497;190849,1601077;190115,1583434;204543,1542024;213128,1507258;210562,1513254;201799,1510330;179891,1573200;181352,1608290;171128,1675546;169668,1687242;155063,1704787;159444,1671159;165286,1637532;176970,1571737;201799,1484012;239771,1355349;257297,1293942;276282,1233997;410646,988367;423791,941581;450081,795372;450080,795372;457381,801221;457381,801219;713248,587212;712967,587436;712114,588402;700187,600915;697171,605306;695200,607535;686677,619923;597589,725193;572760,754434;547932,785137;438146,906615;549392,783676;574219,752971;599048,723730;688137,618460;697171,605306;712114,588402;750321,486392;737716,490788;728341,494273;726110,497106;710044,511727;669151,538045;641403,568749;615114,599452;597589,615536;596994,614790;580428,634726;552313,669633;507039,719344;514341,728115;514480,727992;508499,720806;553773,671095;599048,615536;616574,599454;642863,568749;670611,538046;711504,511729;727570,497108;745096,490529;750628,488810;2865707,222236;2940191,255864;2972321,282181;2900759,247091;2865707,222236;2623268,115504;2681687,128662;2763474,169600;2623268,115504;1744063,105818;1713392,109655;1647670,118428;1583409,133049;1555661,141821;1523530,150594;1453222,164421;1440283,169601;1351194,200304;1263566,235394;1202226,263175;1161332,279257;1060559,326043;1012364,356748;965629,387451;891143,443010;821041,498569;753948,557163;759701,564364;773940,554586;786061,545541;829803,507342;899906,451782;974390,396223;1021125,365519;1069322,334816;1170094,288029;1209527,267560;1270867,239780;1358496,204690;1447584,173987;1485008,166628;1503085,160444;1749145,107302;2266365,74383;2297581,77490;2339936,92110;2307805,87725;2240623,74565;2266365,74383;2436327,62869;2496206,67254;2569230,96496;2478680,80414;2436327,62869;1947798,62503;1779113,71641;1662275,87723;1606777,102344;1558580,119889;1491398,128662;1237276,226622;1145266,267560;1117517,277794;1092689,290953;1045954,315808;972930,353822;917432,397685;756780,523424;723206,552650;690361,582673;691057,583370;438396,880172;387278,950352;363911,992753;340543,1032228;296729,1114105;249069,1189290;248534,1191596;232468,1235458;220784,1255927;217863,1258852;204902,1301983;201799,1327570;198878,1364121;178431,1424068;159444,1484012;138997,1571737;127314,1652152;120012,1732566;130235,1677007;131182,1672422;133156,1650690;144839,1570276;148498,1571498;148815,1570139;144841,1568813;165288,1481088;184273,1421142;204626,1361472;203260,1361197;206181,1324646;222245,1255927;233929,1235458;234322,1234390;249995,1191596;298190,1115568;342004,1033691;365372,994216;388740,951814;439857,881635;692519,584833;759701,523425;920353,397686;975851,353824;1048875,315810;1095610,290953;1120439,277796;1148187,267560;1240198,226622;1494321,128663;1561503,119891;1609698,102346;1665196,87725;1782034,71641;1950719,63051;2086304,67606;2152995,0;2221637,4385;2291739,11697;2338475,23393;2369145,38014;2407118,30703;2464076,43862;2499127,54096;2497667,55559;2496206,65793;2436327,61407;2415881,55559;2395434,51172;2356000,42400;2316568,33627;2275675,27779;2230401,27779;2193888,27779;2136930,27779;2134255,26924;2109181,39475;2117943,54096;2205572,71641;2166577,72323;2167235,72373;2208493,71641;2243544,76028;2310726,89186;2342857,93573;2396895,105270;2452393,116967;2506430,130125;2560469,146208;2586757,153518;2613046,162290;2613385,162600;2632237,165855;2677922,182850;2684303,192530;2686070,192995;2726963,209077;2762014,223698;2797066,239781;2823354,254402;2840880,263175;2859865,273409;2924126,309961;3005913,362596;3048268,391838;3049494,392714;3071138,405878;3895344,1957727;3894727,1969962;3911408,1972348;3927473,1984044;3934776,2023520;3962524,2070306;3974210,2071370;3974210,2060072;3986082,2027056;3985892,2020597;3997576,1981120;4013642,1981120;4038469,1965038;4041390,2029369;4034088,2060072;4025325,2089314;4020943,2137564;4019484,2162418;4016563,2187274;4010336,2191431;4010721,2193121;4016687,2189139;4019484,2165342;4020943,2140488;4025325,2092238;4034088,2062997;4041390,2032294;4053074,2041066;4051614,2062997;4048693,2084929;4047232,2125867;4044311,2174115;4037009,2225288;4028246,2279385;4018022,2332020;3999037,2443138;3981511,2453373;3959603,2517705;3953761,2579112;3950840,2587885;3926013,2655140;3918710,2660989;3888041,2732630;3920171,2660989;3927473,2655140;3880738,2788189;3855910,2801349;3850761,2811659;3851530,2813044;3857371,2801347;3882199,2788189;3864673,2837900;3832543,2896383;3816478,2925625;3798952,2954866;3785807,2976797;3766822,3019198;3746375,3060136;3714245,3103999;3682114,3144937;3683453,3142177;3647061,3191724;3568196,3277987;3552669,3301902;3568196,3279449;3647061,3193185;3587183,3283834;3556329,3316184;3531562,3334411;3530223,3336471;3514738,3348396;3514159,3352553;3445516,3422733;3372492,3489988;3369115,3492441;3344744,3523615;3286324,3567478;3231725,3608473;3231529,3608711;3286324,3568941;3344744,3525078;3296547,3573326;3257297,3598913;3230146,3610393;3229365,3611342;3200156,3630348;3189150,3635455;3161455,3657946;3134435,3677135;3093542,3703452;3080398,3704915;3065789,3711416;3063518,3713143;3081858,3706376;3095003,3704915;3042426,3744391;3008834,3761937;2975244,3778019;2951517,3781582;2947494,3783868;2836498,3832115;2830838,3833403;2797066,3855509;2816051,3861357;2745948,3892062;2751790,3871592;2728423,3880365;2706516,3887675;2661241,3902295;2655192,3895027;2633491,3899371;2607202,3905220;2553165,3918379;2551384,3919208;2602822,3906681;2629110,3900833;2651017,3896447;2659779,3903757;2705055,3889136;2726961,3881826;2750329,3873054;2744487,3893523;2683147,3922765;2680140,3921922;2637873,3938847;2602822,3949082;2550244,3962240;2528521,3960413;2483082,3969264;2481601,3972475;2360383,3995869;2332633,3988557;2309265,3988557;2268372,4001717;2231861,4004641;2195348,4006102;2191381,4004402;2158107,4010307;2117943,4003178;2119405,4001717;2126706,3991482;2093116,3987096;2109181,3978324;2157377,3976861;2204112,3975399;2271293,3976861;2318028,3972475;2405657,3953467;2464076,3940310;2507890,3938847;2510938,3937430;2468458,3938848;2410039,3952006;2322410,3971014;2275675,3975399;2208493,3973938;2161758,3975399;2113561,3976862;2115023,3971014;2125245,3956393;2575072,3881826;2880312,3766323;2960638,3723921;3005913,3700528;3052648,3675674;3140277,3623039;3210380,3568941;3341823,3466595;3378334,3437353;3413385,3406650;3465962,3358401;3487870,3321850;3519338,3292972;3519591,3291158;3489331,3318926;3467424,3355477;3414846,3403726;3379795,3434429;3343284,3463671;3211841,3566017;3141738,3620114;3054110,3672749;3007374,3697604;2962099,3720997;2881773,3763398;2576533,3878902;2126706,3953469;2093116,3953469;2088734,3941772;2053683,3940310;2021552,3953469;1928082,3954930;1859440,3952006;1825848,3949082;1792258,3943234;1812493,3921627;1808323,3922765;1732933,3908788;1729457,3909607;1584870,3883289;1527911,3871592;1478255,3862820;1418376,3835040;1343891,3807261;1266487,3776556;1279630,3766323;1333669,3776556;1357036,3797026;1437362,3820419;1596554,3861357;1635986,3868668;1678341,3875978;1725076,3886213;1776578,3897362;1780573,3896447;1828769,3903758;1830229,3900834;1900332,3903758;1912016,3905220;2020091,3905220;2098957,3908144;2192427,3900834;2204111,3900834;2208493,3912531;2300502,3900834;2361842,3886213;2396894,3880365;2418802,3877441;2466997,3865744;2506430,3856972;2545862,3846736;2618193,3834205;2627650,3830654;2551706,3843812;2512272,3854047;2472840,3862820;2424643,3874517;2402737,3877441;2367686,3883289;2272754,3892062;2208493,3897910;2196809,3897910;2103339,3905220;2024473,3902295;1916398,3902295;1904714,3900834;1859440,3881826;1834611,3897910;1834548,3898036;1855058,3884750;1900333,3903757;1830230,3900833;1830782,3900475;1784955,3893523;1730918,3881826;1684183,3871592;1641828,3864281;1602396,3856972;1443203,3816033;1362878,3792640;1339510,3772171;1285472,3761936;1205147,3720997;1181779,3722460;1098531,3680059;1083926,3653742;1086847,3652280;1137965,3680059;1189081,3707839;1203685,3699067;1143807,3659590;1094150,3637659;1025507,3598182;967088,3560168;875079,3520693;840028,3491451;847329,3488527;882381,3498761;809357,3422733;768463,3389105;730491,3355477;682296,3316001;612193,3238510;607383,3223461;593206,3209269;545011,3156634;539169,3130316;520183,3103999;517921,3100448;495354,3084991;451539,3022122;426712,2963639;423791,2963639;390201,2899307;358070,2834976;324479,2760410;293809,2684382;324479,2735554;355149,2799886;365372,2834976;369598,2841179;364397,2814109;350835,2789468;328758,2739771;302571,2696077;270440,2608352;242913,2518425;233874,2492210;194505,2334892;177094,2220687;176970,2223826;178431,2247219;185733,2301317;194496,2356876;179891,2308626;169668,2247219;157984,2247219;150681,2191660;140459,2156570;131696,2122943;106867,2096625;99565,2096625;92262,2060072;89341,2013286;95183,1947493;98104,1924100;103078,1908054;100660,1871465;103946,1817367;109788,1806402;109788,1799822;98104,1821754;87882,1807133;68895,1780816;65426,1759981;64514,1761808;58672,1820291;54290,1878774;49909,1924100;49909,2017671;51369,2065921;54290,2114169;41146,2159494;38225,2159494;29463,2071769;29463,1981120;36764,1910940;49903,1924092;38225,1909479;35304,1856844;38225,1776429;39685,1754498;44067,1717945;61593,1652152;70325,1608445;67435,1598055;57211,1656538;39685,1722332;35304,1758884;33843,1780816;30922,1861229;33843,1913864;26542,1984044;26542,2074693;35304,2162418;38225,2162418;57211,2245758;67435,2314475;89341,2384655;123845,2535569;126857,2564491;133157,2564491;165288,2641981;176971,2681458;155063,2647829;131696,2595194;130236,2609815;117530,2570384;108328,2571801;98104,2538174;63053,2457759;41146,2386117;39685,2326171;29463,2255991;22159,2185811;6095,2134639;16317,1862692;26542,1792512;17779,1754498;35304,1649228;39685,1624372;51369,1539571;82040,1478164;74737,1561503;82037,1547219;86420,1513071;87882,1475240;101025,1426990;121472,1353886;146301,1279321;148161,1277225;159446,1217913;175510,1175512;194497,1140422;232469,1067318;263139,1001525;306953,916724;339083,880172;365372,829000;387280,796834;410648,785137;416489,776365;439857,729578;485131,676943;486364,698943;483061,708189;530405,659398;553773,628695;584443,599454;587087,602393;585905,600915;623877,562901;661849,527811;702743,483948;759701,441547;821041,396223;857716,370609;882381,347974;926195,321656;972930,296802;979117,293617;995021,277978;1021127,258788;1049789,244167;1070065,239494;1073702,236856;1470952,76027;1485691,72819;1526450,58482;1554565,52816;1569225,52692;1574646,51172;1907635,7310;2002200,6944;2103339,8771;2105222,10185;2154456,4385;2199730,11695;2245006,20468;2268364,25783;2243544,19006;2198269,10234;2152995,2924;215299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552E9" w14:textId="651C5614" w:rsidR="00D45945" w:rsidRDefault="0085357E">
    <w:pPr>
      <w:pStyle w:val="Header"/>
    </w:pPr>
    <w:r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A55B364" wp14:editId="77189BE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4326E2AD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A55B364" id="Group 3" o:spid="_x0000_s1026" alt="&quot;&quot;" style="position:absolute;left:0;text-align:left;margin-left:-12pt;margin-top:-97.5pt;width:644.55pt;height:963pt;z-index:-251658240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">
              <v:shape id="Freeform: Shape 10" o:spid="_x0000_s1027" alt="&quot;&quot;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alt="&quot;&quot;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679bc8 [1940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alt="&quot;&quot;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alt="&quot;&quot;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4326E2AD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alt="&quot;&quot;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alt="&quot;&quot;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alt="&quot;&quot;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alt="&quot;&quot;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alt="&quot;&quot;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" fillcolor="#679bc8 [1940]" stroked="f"/>
              <w10:wrap anchorx="page" anchory="page"/>
            </v:group>
          </w:pict>
        </mc:Fallback>
      </mc:AlternateContent>
    </w:r>
    <w:r w:rsidR="00D45945"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51A31"/>
    <w:multiLevelType w:val="hybridMultilevel"/>
    <w:tmpl w:val="11D8E10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ambria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ambria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ambria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65814DDC"/>
    <w:multiLevelType w:val="hybridMultilevel"/>
    <w:tmpl w:val="78CCA3DE"/>
    <w:lvl w:ilvl="0" w:tplc="B9DCDE02">
      <w:start w:val="1"/>
      <w:numFmt w:val="bullet"/>
      <w:lvlText w:val=""/>
      <w:lvlJc w:val="left"/>
      <w:pPr>
        <w:ind w:left="432" w:hanging="288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ambria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ambria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ambria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num w:numId="1" w16cid:durableId="811678510">
    <w:abstractNumId w:val="1"/>
  </w:num>
  <w:num w:numId="2" w16cid:durableId="119349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EA0"/>
    <w:rsid w:val="00044F8A"/>
    <w:rsid w:val="00051E4C"/>
    <w:rsid w:val="00083BAA"/>
    <w:rsid w:val="000C7537"/>
    <w:rsid w:val="000D7B45"/>
    <w:rsid w:val="000E5896"/>
    <w:rsid w:val="001766D6"/>
    <w:rsid w:val="00204F5C"/>
    <w:rsid w:val="00224485"/>
    <w:rsid w:val="0026243D"/>
    <w:rsid w:val="002C003A"/>
    <w:rsid w:val="00315B3D"/>
    <w:rsid w:val="0033581C"/>
    <w:rsid w:val="00374677"/>
    <w:rsid w:val="003B261B"/>
    <w:rsid w:val="003E24DF"/>
    <w:rsid w:val="00454CEC"/>
    <w:rsid w:val="004A2B0D"/>
    <w:rsid w:val="004C5D3A"/>
    <w:rsid w:val="00564809"/>
    <w:rsid w:val="005C2210"/>
    <w:rsid w:val="005E7AC8"/>
    <w:rsid w:val="005F45DB"/>
    <w:rsid w:val="00615018"/>
    <w:rsid w:val="0062123A"/>
    <w:rsid w:val="00646E75"/>
    <w:rsid w:val="006F6F10"/>
    <w:rsid w:val="00704769"/>
    <w:rsid w:val="00765BD2"/>
    <w:rsid w:val="007714FA"/>
    <w:rsid w:val="00783E79"/>
    <w:rsid w:val="007B5AE8"/>
    <w:rsid w:val="007F5192"/>
    <w:rsid w:val="0084392C"/>
    <w:rsid w:val="0085357E"/>
    <w:rsid w:val="008B7FD5"/>
    <w:rsid w:val="008E6185"/>
    <w:rsid w:val="009C1191"/>
    <w:rsid w:val="00A65AD5"/>
    <w:rsid w:val="00A96CF8"/>
    <w:rsid w:val="00AD330B"/>
    <w:rsid w:val="00B50294"/>
    <w:rsid w:val="00BB42DA"/>
    <w:rsid w:val="00C175B3"/>
    <w:rsid w:val="00C539B0"/>
    <w:rsid w:val="00C664CF"/>
    <w:rsid w:val="00C665CF"/>
    <w:rsid w:val="00C70786"/>
    <w:rsid w:val="00C70B15"/>
    <w:rsid w:val="00C8222A"/>
    <w:rsid w:val="00CC550A"/>
    <w:rsid w:val="00D431FA"/>
    <w:rsid w:val="00D45945"/>
    <w:rsid w:val="00D61EA0"/>
    <w:rsid w:val="00D66593"/>
    <w:rsid w:val="00D71B12"/>
    <w:rsid w:val="00DA4BFB"/>
    <w:rsid w:val="00DA79AD"/>
    <w:rsid w:val="00DF0640"/>
    <w:rsid w:val="00E14A80"/>
    <w:rsid w:val="00E24FD6"/>
    <w:rsid w:val="00E55D74"/>
    <w:rsid w:val="00E6540C"/>
    <w:rsid w:val="00E81E2A"/>
    <w:rsid w:val="00EA4293"/>
    <w:rsid w:val="00EE0952"/>
    <w:rsid w:val="00F017CE"/>
    <w:rsid w:val="00F0558F"/>
    <w:rsid w:val="00F65287"/>
    <w:rsid w:val="00F708D1"/>
    <w:rsid w:val="00FA4057"/>
    <w:rsid w:val="00FB22A1"/>
    <w:rsid w:val="00FC7AC0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5C6C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1EA0"/>
    <w:rPr>
      <w:color w:val="0000FF"/>
      <w:u w:val="single"/>
    </w:rPr>
  </w:style>
  <w:style w:type="paragraph" w:styleId="BodyText">
    <w:name w:val="Body Text"/>
    <w:basedOn w:val="Normal"/>
    <w:link w:val="BodyTextChar"/>
    <w:unhideWhenUsed/>
    <w:rsid w:val="00F65287"/>
    <w:pPr>
      <w:spacing w:before="0" w:after="0" w:line="240" w:lineRule="auto"/>
      <w:jc w:val="both"/>
    </w:pPr>
    <w:rPr>
      <w:rFonts w:ascii="Book Antiqua" w:eastAsia="Times New Roman" w:hAnsi="Book Antiqua" w:cs="Times New Roman"/>
      <w:kern w:val="0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65287"/>
    <w:rPr>
      <w:rFonts w:ascii="Book Antiqua" w:eastAsia="Times New Roman" w:hAnsi="Book Antiqua" w:cs="Times New Roman"/>
      <w:sz w:val="20"/>
      <w:lang w:eastAsia="en-US"/>
    </w:rPr>
  </w:style>
  <w:style w:type="character" w:styleId="UnresolvedMention">
    <w:name w:val="Unresolved Mention"/>
    <w:basedOn w:val="DefaultParagraphFont"/>
    <w:uiPriority w:val="99"/>
    <w:semiHidden/>
    <w:rsid w:val="007047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rsid w:val="00704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hmedlrashed.github.io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arashed07@gmail.com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inkedin.com/in/ahmed-l-rashed-cla-12495a2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sheda\AppData\Roaming\Microsoft\Templates\Bubbl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B3064B-4D18-4733-A61C-DA4A9FFDBA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71af3243-3dd4-4a8d-8c0d-dd76da1f02a5"/>
    <ds:schemaRef ds:uri="http://purl.org/dc/dcmitype/"/>
    <ds:schemaRef ds:uri="16c05727-aa75-4e4a-9b5f-8a80a1165891"/>
    <ds:schemaRef ds:uri="http://www.w3.org/XML/1998/namespace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letterhead</Template>
  <TotalTime>0</TotalTime>
  <Pages>2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2023-08-11T13:52:00Z</dcterms:created>
  <dcterms:modified xsi:type="dcterms:W3CDTF">2023-08-18T12:57:00Z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